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CE64" w14:textId="2C602A6E" w:rsidR="006042C4" w:rsidRPr="00C97244" w:rsidRDefault="00D13D08" w:rsidP="001C6A39">
      <w:pPr>
        <w:rPr>
          <w:rFonts w:ascii="Constantia" w:hAnsi="Constantia"/>
        </w:rPr>
      </w:pPr>
      <w:r w:rsidRPr="00C97244">
        <w:rPr>
          <w:rFonts w:ascii="Constantia" w:hAnsi="Constantia"/>
          <w:color w:val="FFFFFF"/>
          <w:sz w:val="2"/>
        </w:rPr>
        <w:t>.</w:t>
      </w:r>
    </w:p>
    <w:tbl>
      <w:tblPr>
        <w:tblStyle w:val="skn-m004top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88"/>
        <w:gridCol w:w="3338"/>
        <w:gridCol w:w="5069"/>
        <w:gridCol w:w="1515"/>
      </w:tblGrid>
      <w:tr w:rsidR="006042C4" w:rsidRPr="00C97244" w14:paraId="1B3A6388" w14:textId="77777777" w:rsidTr="007C46F7">
        <w:trPr>
          <w:trHeight w:val="573"/>
          <w:tblCellSpacing w:w="0" w:type="dxa"/>
        </w:trPr>
        <w:tc>
          <w:tcPr>
            <w:tcW w:w="888" w:type="dxa"/>
            <w:shd w:val="clear" w:color="auto" w:fill="102A73"/>
            <w:tcMar>
              <w:top w:w="300" w:type="dxa"/>
              <w:left w:w="0" w:type="dxa"/>
              <w:bottom w:w="280" w:type="dxa"/>
              <w:right w:w="0" w:type="dxa"/>
            </w:tcMar>
            <w:vAlign w:val="center"/>
            <w:hideMark/>
          </w:tcPr>
          <w:p w14:paraId="40DC9A42" w14:textId="7026076E" w:rsidR="006042C4" w:rsidRPr="00C97244" w:rsidRDefault="006042C4" w:rsidP="001C6A39">
            <w:pPr>
              <w:rPr>
                <w:rFonts w:ascii="Constantia" w:eastAsia="Arial" w:hAnsi="Constantia" w:cs="Arial"/>
                <w:color w:val="000000"/>
                <w:sz w:val="22"/>
                <w:szCs w:val="22"/>
              </w:rPr>
            </w:pPr>
          </w:p>
        </w:tc>
        <w:tc>
          <w:tcPr>
            <w:tcW w:w="3338" w:type="dxa"/>
            <w:shd w:val="clear" w:color="auto" w:fill="102A73"/>
            <w:tcMar>
              <w:top w:w="300" w:type="dxa"/>
              <w:left w:w="0" w:type="dxa"/>
              <w:bottom w:w="280" w:type="dxa"/>
              <w:right w:w="0" w:type="dxa"/>
            </w:tcMar>
            <w:vAlign w:val="center"/>
            <w:hideMark/>
          </w:tcPr>
          <w:p w14:paraId="6A16BE33" w14:textId="77777777" w:rsidR="006042C4" w:rsidRPr="00C97244" w:rsidRDefault="00D13D08" w:rsidP="001C6A39">
            <w:pPr>
              <w:pStyle w:val="div"/>
              <w:rPr>
                <w:rStyle w:val="top-sectionleft-box"/>
                <w:rFonts w:ascii="Constantia" w:eastAsia="Arial" w:hAnsi="Constantia" w:cs="Arial"/>
                <w:color w:val="FFFFFF"/>
                <w:sz w:val="22"/>
                <w:szCs w:val="22"/>
                <w:shd w:val="clear" w:color="auto" w:fill="auto"/>
              </w:rPr>
            </w:pPr>
            <w:r w:rsidRPr="00C97244">
              <w:rPr>
                <w:rFonts w:ascii="Constantia" w:hAnsi="Constantia"/>
                <w:color w:val="FFFFFF"/>
                <w:sz w:val="2"/>
              </w:rPr>
              <w:t>.</w:t>
            </w:r>
          </w:p>
          <w:p w14:paraId="058B9DC5" w14:textId="77777777" w:rsidR="006042C4" w:rsidRPr="00C97244" w:rsidRDefault="00D13D08" w:rsidP="001C6A39">
            <w:pPr>
              <w:pStyle w:val="skn-m004name"/>
              <w:spacing w:after="80" w:line="240" w:lineRule="auto"/>
              <w:rPr>
                <w:rStyle w:val="top-sectionleft-box"/>
                <w:rFonts w:ascii="Constantia" w:eastAsia="Arial" w:hAnsi="Constantia" w:cs="Arial"/>
                <w:color w:val="FFFFFF"/>
                <w:shd w:val="clear" w:color="auto" w:fill="auto"/>
              </w:rPr>
            </w:pPr>
            <w:r w:rsidRPr="00C97244">
              <w:rPr>
                <w:rStyle w:val="span"/>
                <w:rFonts w:ascii="Constantia" w:eastAsia="Arial" w:hAnsi="Constantia" w:cs="Arial"/>
                <w:color w:val="FFFFFF"/>
              </w:rPr>
              <w:t>Megan Ho</w:t>
            </w:r>
          </w:p>
        </w:tc>
        <w:tc>
          <w:tcPr>
            <w:tcW w:w="5069" w:type="dxa"/>
            <w:shd w:val="clear" w:color="auto" w:fill="102A73"/>
            <w:tcMar>
              <w:top w:w="300" w:type="dxa"/>
              <w:left w:w="0" w:type="dxa"/>
              <w:bottom w:w="280" w:type="dxa"/>
              <w:right w:w="0" w:type="dxa"/>
            </w:tcMar>
            <w:vAlign w:val="center"/>
            <w:hideMark/>
          </w:tcPr>
          <w:p w14:paraId="58304FFA" w14:textId="77777777" w:rsidR="006042C4" w:rsidRPr="007C46F7" w:rsidRDefault="00D13D08" w:rsidP="007C46F7">
            <w:pPr>
              <w:pStyle w:val="skn-m004mrgb-3"/>
              <w:jc w:val="right"/>
              <w:rPr>
                <w:rStyle w:val="skn-m004top-sectionright-box"/>
                <w:rFonts w:ascii="Constantia" w:eastAsia="Arial" w:hAnsi="Constantia" w:cs="Arial"/>
                <w:color w:val="FFFFFF"/>
                <w:sz w:val="20"/>
                <w:szCs w:val="20"/>
              </w:rPr>
            </w:pPr>
            <w:r w:rsidRPr="007C46F7">
              <w:rPr>
                <w:rStyle w:val="span"/>
                <w:rFonts w:ascii="Constantia" w:eastAsia="Arial" w:hAnsi="Constantia" w:cs="Arial"/>
                <w:color w:val="FFFFFF"/>
                <w:sz w:val="20"/>
                <w:szCs w:val="20"/>
              </w:rPr>
              <w:t>Palo Alto, CA 94306</w:t>
            </w:r>
          </w:p>
          <w:p w14:paraId="1459781C" w14:textId="466DFAB5" w:rsidR="005A6A38" w:rsidRPr="007C46F7" w:rsidRDefault="00D13D08" w:rsidP="007C46F7">
            <w:pPr>
              <w:pStyle w:val="div"/>
              <w:jc w:val="right"/>
              <w:rPr>
                <w:rStyle w:val="span"/>
                <w:rFonts w:ascii="Constantia" w:eastAsia="Arial" w:hAnsi="Constantia" w:cs="Arial"/>
                <w:color w:val="FFFFFF"/>
                <w:sz w:val="20"/>
                <w:szCs w:val="20"/>
              </w:rPr>
            </w:pPr>
            <w:r w:rsidRPr="007C46F7">
              <w:rPr>
                <w:rStyle w:val="span"/>
                <w:rFonts w:ascii="Constantia" w:eastAsia="Arial" w:hAnsi="Constantia" w:cs="Arial"/>
                <w:color w:val="FFFFFF"/>
                <w:sz w:val="20"/>
                <w:szCs w:val="20"/>
              </w:rPr>
              <w:t>+1 (650) 732</w:t>
            </w:r>
            <w:r w:rsidRPr="007C46F7">
              <w:rPr>
                <w:rStyle w:val="span"/>
                <w:rFonts w:ascii="Constantia" w:eastAsia="Arial" w:hAnsi="Constantia" w:cs="Arial"/>
                <w:color w:val="FFFFFF"/>
                <w:sz w:val="20"/>
                <w:szCs w:val="20"/>
              </w:rPr>
              <w:noBreakHyphen/>
              <w:t>7745 |</w:t>
            </w:r>
            <w:r w:rsidR="00424CF7" w:rsidRPr="007C46F7">
              <w:rPr>
                <w:rStyle w:val="span"/>
                <w:rFonts w:ascii="Constantia" w:eastAsia="Arial" w:hAnsi="Constantia" w:cs="Arial"/>
                <w:color w:val="FFFFFF"/>
                <w:sz w:val="20"/>
                <w:szCs w:val="20"/>
              </w:rPr>
              <w:t xml:space="preserve"> </w:t>
            </w:r>
            <w:hyperlink r:id="rId6" w:history="1">
              <w:r w:rsidR="005A6A38" w:rsidRPr="007C46F7">
                <w:rPr>
                  <w:rStyle w:val="Hyperlink"/>
                  <w:rFonts w:ascii="Constantia" w:eastAsia="Arial" w:hAnsi="Constantia" w:cs="Arial"/>
                  <w:color w:val="C6D9F1" w:themeColor="text2" w:themeTint="33"/>
                  <w:sz w:val="20"/>
                  <w:szCs w:val="20"/>
                </w:rPr>
                <w:t>meganho456@gmail.com</w:t>
              </w:r>
            </w:hyperlink>
          </w:p>
          <w:p w14:paraId="5079199D" w14:textId="72F6E2BC" w:rsidR="006042C4" w:rsidRPr="007C46F7" w:rsidRDefault="00B51E04" w:rsidP="007C46F7">
            <w:pPr>
              <w:pStyle w:val="div"/>
              <w:jc w:val="right"/>
              <w:rPr>
                <w:rStyle w:val="skn-m004top-sectionright-box"/>
                <w:rFonts w:ascii="Constantia" w:eastAsia="Arial" w:hAnsi="Constantia" w:cs="Arial"/>
                <w:color w:val="FFFFFF"/>
                <w:sz w:val="20"/>
                <w:szCs w:val="20"/>
              </w:rPr>
            </w:pPr>
            <w:r w:rsidRPr="007C46F7">
              <w:rPr>
                <w:rStyle w:val="skn-m004dspl-inblk"/>
                <w:rFonts w:ascii="Constantia" w:eastAsia="Arial" w:hAnsi="Constantia" w:cs="Arial"/>
                <w:color w:val="FFFFFF"/>
                <w:sz w:val="20"/>
                <w:szCs w:val="20"/>
              </w:rPr>
              <w:t xml:space="preserve">Website: </w:t>
            </w:r>
            <w:hyperlink r:id="rId7" w:history="1">
              <w:r w:rsidR="005A6A38" w:rsidRPr="007C46F7">
                <w:rPr>
                  <w:rStyle w:val="Hyperlink"/>
                  <w:rFonts w:ascii="Constantia" w:eastAsia="Arial" w:hAnsi="Constantia" w:cs="Arial"/>
                  <w:color w:val="C6D9F1" w:themeColor="text2" w:themeTint="33"/>
                  <w:sz w:val="20"/>
                  <w:szCs w:val="20"/>
                </w:rPr>
                <w:t>meganho456.github.io</w:t>
              </w:r>
              <w:r w:rsidR="005A6A38" w:rsidRPr="007C46F7">
                <w:rPr>
                  <w:rStyle w:val="Hyperlink"/>
                  <w:rFonts w:ascii="Constantia" w:eastAsia="Arial" w:hAnsi="Constantia" w:cs="Arial"/>
                  <w:sz w:val="20"/>
                  <w:szCs w:val="20"/>
                </w:rPr>
                <w:t xml:space="preserve"> </w:t>
              </w:r>
            </w:hyperlink>
            <w:r w:rsidR="00D13D08" w:rsidRPr="007C46F7">
              <w:rPr>
                <w:rStyle w:val="skn-m004dspl-inblk"/>
                <w:rFonts w:ascii="Constantia" w:eastAsia="Arial" w:hAnsi="Constantia" w:cs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515" w:type="dxa"/>
            <w:shd w:val="clear" w:color="auto" w:fill="102A73"/>
            <w:tcMar>
              <w:top w:w="300" w:type="dxa"/>
              <w:left w:w="0" w:type="dxa"/>
              <w:bottom w:w="280" w:type="dxa"/>
              <w:right w:w="0" w:type="dxa"/>
            </w:tcMar>
            <w:vAlign w:val="center"/>
            <w:hideMark/>
          </w:tcPr>
          <w:p w14:paraId="50D8762C" w14:textId="77777777" w:rsidR="006042C4" w:rsidRPr="007C46F7" w:rsidRDefault="006042C4" w:rsidP="007C46F7">
            <w:pPr>
              <w:pStyle w:val="top-sectiontoprightboxParagraph"/>
              <w:shd w:val="clear" w:color="auto" w:fill="auto"/>
              <w:textAlignment w:val="auto"/>
              <w:rPr>
                <w:rStyle w:val="top-sectiontoprightbox"/>
                <w:rFonts w:ascii="Constantia" w:eastAsia="Arial" w:hAnsi="Constantia" w:cs="Arial"/>
                <w:color w:val="FFFFFF"/>
                <w:sz w:val="20"/>
                <w:szCs w:val="20"/>
                <w:shd w:val="clear" w:color="auto" w:fill="auto"/>
              </w:rPr>
            </w:pPr>
          </w:p>
        </w:tc>
      </w:tr>
    </w:tbl>
    <w:p w14:paraId="2A092150" w14:textId="792B8537" w:rsidR="006042C4" w:rsidRPr="00C97244" w:rsidRDefault="00D13D08" w:rsidP="001C6A39">
      <w:pPr>
        <w:rPr>
          <w:rFonts w:ascii="Constantia" w:hAnsi="Constantia"/>
        </w:rPr>
        <w:sectPr w:rsidR="006042C4" w:rsidRPr="00C97244">
          <w:pgSz w:w="11906" w:h="16838"/>
          <w:pgMar w:top="540" w:right="0" w:bottom="540" w:left="500" w:header="720" w:footer="720" w:gutter="0"/>
          <w:cols w:space="720"/>
        </w:sectPr>
      </w:pPr>
      <w:r w:rsidRPr="00C97244">
        <w:rPr>
          <w:rFonts w:ascii="Constantia" w:hAnsi="Constantia"/>
          <w:color w:val="FFFFFF"/>
          <w:sz w:val="2"/>
        </w:rPr>
        <w:t>.</w:t>
      </w:r>
    </w:p>
    <w:p w14:paraId="01C78DC0" w14:textId="77777777" w:rsidR="001C6A39" w:rsidRPr="00C97244" w:rsidRDefault="001C6A39" w:rsidP="001C6A39">
      <w:pPr>
        <w:pStyle w:val="p"/>
        <w:rPr>
          <w:rFonts w:ascii="Constantia" w:eastAsia="Arial" w:hAnsi="Constantia" w:cs="Arial"/>
          <w:b/>
          <w:bCs/>
          <w:color w:val="000000"/>
          <w:sz w:val="22"/>
          <w:szCs w:val="22"/>
        </w:rPr>
      </w:pPr>
    </w:p>
    <w:p w14:paraId="4C2AA101" w14:textId="54CE19FB" w:rsidR="006042C4" w:rsidRPr="00C97244" w:rsidRDefault="00D13D08" w:rsidP="001C6A39">
      <w:pPr>
        <w:pStyle w:val="p"/>
        <w:rPr>
          <w:rFonts w:ascii="Constantia" w:eastAsia="Arial" w:hAnsi="Constantia" w:cs="Arial"/>
          <w:b/>
          <w:bCs/>
          <w:color w:val="000000"/>
          <w:sz w:val="22"/>
          <w:szCs w:val="22"/>
        </w:rPr>
      </w:pPr>
      <w:proofErr w:type="gramStart"/>
      <w:r w:rsidRPr="00C97244">
        <w:rPr>
          <w:rFonts w:ascii="Constantia" w:eastAsia="Arial" w:hAnsi="Constantia" w:cs="Arial"/>
          <w:b/>
          <w:bCs/>
          <w:color w:val="000000"/>
          <w:sz w:val="22"/>
          <w:szCs w:val="22"/>
        </w:rPr>
        <w:t>Well</w:t>
      </w:r>
      <w:proofErr w:type="gramEnd"/>
      <w:r w:rsidRPr="00C97244">
        <w:rPr>
          <w:rFonts w:ascii="Constantia" w:eastAsia="Arial" w:hAnsi="Constantia" w:cs="Arial"/>
          <w:b/>
          <w:bCs/>
          <w:color w:val="000000"/>
          <w:sz w:val="22"/>
          <w:szCs w:val="22"/>
        </w:rPr>
        <w:t>-rounded and high-achieving student interested in both STEM and the Arts. Strengths include computer science, visual art, graphic design and more.</w:t>
      </w:r>
    </w:p>
    <w:p w14:paraId="44566C37" w14:textId="77777777" w:rsidR="006042C4" w:rsidRPr="00C97244" w:rsidRDefault="006042C4" w:rsidP="001C6A39">
      <w:pPr>
        <w:pStyle w:val="div"/>
        <w:rPr>
          <w:rFonts w:ascii="Constantia" w:eastAsia="Arial" w:hAnsi="Constantia" w:cs="Arial"/>
          <w:color w:val="000000"/>
          <w:sz w:val="22"/>
          <w:szCs w:val="22"/>
        </w:rPr>
      </w:pPr>
    </w:p>
    <w:tbl>
      <w:tblPr>
        <w:tblStyle w:val="skn-m004divsection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56"/>
      </w:tblGrid>
      <w:tr w:rsidR="006042C4" w:rsidRPr="00C97244" w14:paraId="445E5679" w14:textId="77777777">
        <w:trPr>
          <w:cantSplit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2825146" w14:textId="65890E55" w:rsidR="006042C4" w:rsidRPr="007C46F7" w:rsidRDefault="008777CE" w:rsidP="001C6A39">
            <w:pPr>
              <w:pStyle w:val="skn-m004sectiontitle"/>
              <w:shd w:val="clear" w:color="auto" w:fill="auto"/>
              <w:ind w:right="500"/>
              <w:rPr>
                <w:rStyle w:val="skn-m004divheading"/>
                <w:rFonts w:ascii="Constantia" w:eastAsia="Arial" w:hAnsi="Constantia" w:cs="Arial"/>
                <w:b/>
                <w:bCs/>
                <w:sz w:val="26"/>
                <w:szCs w:val="26"/>
                <w:shd w:val="clear" w:color="auto" w:fill="auto"/>
              </w:rPr>
            </w:pPr>
            <w:r w:rsidRPr="007C46F7">
              <w:rPr>
                <w:rFonts w:ascii="Constantia" w:hAnsi="Constant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FC3E724" wp14:editId="51B47AF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152400</wp:posOffset>
                      </wp:positionV>
                      <wp:extent cx="6339205" cy="0"/>
                      <wp:effectExtent l="0" t="0" r="0" b="0"/>
                      <wp:wrapNone/>
                      <wp:docPr id="51590137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920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102A73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2EE804" id="Line 6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12pt" to="499.0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" strokecolor="#102a73" strokeweight="2pt"/>
                  </w:pict>
                </mc:Fallback>
              </mc:AlternateContent>
            </w:r>
            <w:r w:rsidR="00D13D08" w:rsidRPr="007C46F7">
              <w:rPr>
                <w:rStyle w:val="skn-m004divheading"/>
                <w:rFonts w:ascii="Constantia" w:eastAsia="Arial" w:hAnsi="Constantia" w:cs="Arial"/>
                <w:b/>
                <w:bCs/>
                <w:sz w:val="26"/>
                <w:szCs w:val="26"/>
                <w:shd w:val="clear" w:color="auto" w:fill="auto"/>
              </w:rPr>
              <w:t>Education</w:t>
            </w:r>
          </w:p>
          <w:p w14:paraId="1C74B55C" w14:textId="77777777" w:rsidR="006042C4" w:rsidRPr="00C97244" w:rsidRDefault="006042C4" w:rsidP="001C6A39">
            <w:pPr>
              <w:pStyle w:val="skn-m004divheadingParagraph"/>
              <w:shd w:val="clear" w:color="auto" w:fill="auto"/>
              <w:textAlignment w:val="auto"/>
              <w:rPr>
                <w:rStyle w:val="skn-m004divheading"/>
                <w:rFonts w:ascii="Constantia" w:eastAsia="Arial" w:hAnsi="Constantia" w:cs="Arial"/>
                <w:b/>
                <w:bCs/>
                <w:color w:val="102A73"/>
                <w:sz w:val="2"/>
                <w:szCs w:val="2"/>
                <w:shd w:val="clear" w:color="auto" w:fill="auto"/>
              </w:rPr>
            </w:pPr>
          </w:p>
        </w:tc>
      </w:tr>
    </w:tbl>
    <w:p w14:paraId="0E57A09A" w14:textId="2578ECF4" w:rsidR="006042C4" w:rsidRPr="00C97244" w:rsidRDefault="00D13D08" w:rsidP="001C6A39">
      <w:pPr>
        <w:pStyle w:val="skn-m004dsp-block"/>
        <w:spacing w:after="60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Computer Science</w:t>
      </w:r>
      <w:r w:rsidR="005720D3"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 &amp; </w:t>
      </w: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Economics</w:t>
      </w:r>
      <w:r w:rsidR="00E72339"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.</w:t>
      </w:r>
      <w:r w:rsidR="00CA1D47"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 </w:t>
      </w: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Exp</w:t>
      </w:r>
      <w:r w:rsidR="00B54305"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. </w:t>
      </w:r>
      <w:r w:rsidR="00A74FB8"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G</w:t>
      </w:r>
      <w:r w:rsidR="00B54305"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raduation</w:t>
      </w: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 </w:t>
      </w:r>
      <w:r w:rsidR="00A74FB8"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05/28</w:t>
      </w:r>
    </w:p>
    <w:p w14:paraId="1A033260" w14:textId="5B6A1FD4" w:rsidR="006042C4" w:rsidRPr="00C97244" w:rsidRDefault="00D13D08" w:rsidP="001C6A39">
      <w:pPr>
        <w:pStyle w:val="skn-m004dsp-block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pan"/>
          <w:rFonts w:ascii="Constantia" w:eastAsia="Arial" w:hAnsi="Constantia" w:cs="Arial"/>
          <w:b/>
          <w:bCs/>
          <w:color w:val="000000"/>
          <w:sz w:val="20"/>
          <w:szCs w:val="20"/>
        </w:rPr>
        <w:t>Wellesley College</w:t>
      </w: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, Wellesley, MA</w:t>
      </w:r>
    </w:p>
    <w:p w14:paraId="07B04E24" w14:textId="77777777" w:rsidR="006042C4" w:rsidRPr="00C97244" w:rsidRDefault="00D13D08" w:rsidP="001C6A39">
      <w:pPr>
        <w:pStyle w:val="skn-m004ulli"/>
        <w:numPr>
          <w:ilvl w:val="0"/>
          <w:numId w:val="1"/>
        </w:numPr>
        <w:ind w:left="320" w:hanging="320"/>
        <w:rPr>
          <w:rStyle w:val="span"/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Current Sophomore</w:t>
      </w:r>
    </w:p>
    <w:p w14:paraId="11B27693" w14:textId="77777777" w:rsidR="006042C4" w:rsidRPr="00C97244" w:rsidRDefault="00D13D08" w:rsidP="001C6A39">
      <w:pPr>
        <w:pStyle w:val="skn-m004ullinth-last-child1"/>
        <w:numPr>
          <w:ilvl w:val="0"/>
          <w:numId w:val="1"/>
        </w:numPr>
        <w:ind w:left="320" w:hanging="320"/>
        <w:rPr>
          <w:rStyle w:val="span"/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GPA: 4.00</w:t>
      </w:r>
    </w:p>
    <w:p w14:paraId="067BA16C" w14:textId="77777777" w:rsidR="006042C4" w:rsidRPr="00C97244" w:rsidRDefault="006042C4" w:rsidP="001C6A39">
      <w:pPr>
        <w:pStyle w:val="div"/>
        <w:rPr>
          <w:rFonts w:ascii="Constantia" w:eastAsia="Arial" w:hAnsi="Constantia" w:cs="Arial"/>
          <w:color w:val="000000"/>
          <w:sz w:val="22"/>
          <w:szCs w:val="22"/>
        </w:rPr>
      </w:pPr>
    </w:p>
    <w:tbl>
      <w:tblPr>
        <w:tblStyle w:val="skn-m004divsection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610"/>
      </w:tblGrid>
      <w:tr w:rsidR="006042C4" w:rsidRPr="00C97244" w14:paraId="0B75B71D" w14:textId="77777777">
        <w:trPr>
          <w:cantSplit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FEC72AB" w14:textId="705BE2B6" w:rsidR="006042C4" w:rsidRPr="007C46F7" w:rsidRDefault="008777CE" w:rsidP="001C6A39">
            <w:pPr>
              <w:pStyle w:val="skn-m004sectiontitle"/>
              <w:shd w:val="clear" w:color="auto" w:fill="auto"/>
              <w:ind w:right="500"/>
              <w:rPr>
                <w:rStyle w:val="skn-m004divheading"/>
                <w:rFonts w:ascii="Constantia" w:eastAsia="Arial" w:hAnsi="Constantia" w:cs="Arial"/>
                <w:b/>
                <w:bCs/>
                <w:sz w:val="26"/>
                <w:szCs w:val="26"/>
                <w:shd w:val="clear" w:color="auto" w:fill="auto"/>
              </w:rPr>
            </w:pPr>
            <w:r w:rsidRPr="007C46F7">
              <w:rPr>
                <w:rFonts w:ascii="Constantia" w:hAnsi="Constant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9871C6F" wp14:editId="5927B39C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152400</wp:posOffset>
                      </wp:positionV>
                      <wp:extent cx="6312535" cy="0"/>
                      <wp:effectExtent l="0" t="0" r="0" b="0"/>
                      <wp:wrapNone/>
                      <wp:docPr id="145225416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253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102A73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F71E63" id="Line 2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12pt" to="496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" strokecolor="#102a73" strokeweight="2pt"/>
                  </w:pict>
                </mc:Fallback>
              </mc:AlternateContent>
            </w:r>
            <w:r w:rsidR="00D13D08" w:rsidRPr="007C46F7">
              <w:rPr>
                <w:rStyle w:val="skn-m004divheading"/>
                <w:rFonts w:ascii="Constantia" w:eastAsia="Arial" w:hAnsi="Constantia" w:cs="Arial"/>
                <w:b/>
                <w:bCs/>
                <w:sz w:val="26"/>
                <w:szCs w:val="26"/>
                <w:shd w:val="clear" w:color="auto" w:fill="auto"/>
              </w:rPr>
              <w:t>Work Experience</w:t>
            </w:r>
          </w:p>
          <w:p w14:paraId="3CF7DA12" w14:textId="77777777" w:rsidR="006042C4" w:rsidRPr="00C97244" w:rsidRDefault="006042C4" w:rsidP="001C6A39">
            <w:pPr>
              <w:pStyle w:val="skn-m004divheadingParagraph"/>
              <w:shd w:val="clear" w:color="auto" w:fill="auto"/>
              <w:textAlignment w:val="auto"/>
              <w:rPr>
                <w:rStyle w:val="skn-m004divheading"/>
                <w:rFonts w:ascii="Constantia" w:eastAsia="Arial" w:hAnsi="Constantia" w:cs="Arial"/>
                <w:b/>
                <w:bCs/>
                <w:color w:val="102A73"/>
                <w:sz w:val="2"/>
                <w:szCs w:val="2"/>
                <w:shd w:val="clear" w:color="auto" w:fill="auto"/>
              </w:rPr>
            </w:pPr>
          </w:p>
        </w:tc>
      </w:tr>
    </w:tbl>
    <w:p w14:paraId="698584A3" w14:textId="7AB2549F" w:rsidR="006042C4" w:rsidRPr="00C97244" w:rsidRDefault="00D13D08" w:rsidP="001C6A39">
      <w:pPr>
        <w:pStyle w:val="skn-m004txt-bold"/>
        <w:spacing w:after="60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Fonts w:ascii="Constantia" w:eastAsia="Arial" w:hAnsi="Constantia" w:cs="Arial"/>
          <w:color w:val="000000"/>
          <w:sz w:val="20"/>
          <w:szCs w:val="20"/>
        </w:rPr>
        <w:t>CS 230 Data Structures Tutor + TA</w:t>
      </w:r>
    </w:p>
    <w:tbl>
      <w:tblPr>
        <w:tblStyle w:val="skn-m004txt-itl"/>
        <w:tblW w:w="991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955"/>
        <w:gridCol w:w="1098"/>
        <w:gridCol w:w="3863"/>
      </w:tblGrid>
      <w:tr w:rsidR="006042C4" w:rsidRPr="00C97244" w14:paraId="0689A0D1" w14:textId="77777777" w:rsidTr="008777CE">
        <w:trPr>
          <w:trHeight w:val="264"/>
          <w:tblCellSpacing w:w="0" w:type="dxa"/>
        </w:trPr>
        <w:tc>
          <w:tcPr>
            <w:tcW w:w="495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3E57D4" w14:textId="4751FF24" w:rsidR="006042C4" w:rsidRPr="00C97244" w:rsidRDefault="00D13D08" w:rsidP="001C6A39">
            <w:pPr>
              <w:textAlignment w:val="auto"/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>Wellesley College CS Department</w:t>
            </w:r>
            <w:r w:rsidR="00704408" w:rsidRPr="00C9724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 xml:space="preserve"> / Wellesley, MA</w:t>
            </w:r>
          </w:p>
        </w:tc>
        <w:tc>
          <w:tcPr>
            <w:tcW w:w="109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BC2818" w14:textId="77777777" w:rsidR="006042C4" w:rsidRPr="00C97244" w:rsidRDefault="006042C4" w:rsidP="001C6A39">
            <w:pPr>
              <w:textAlignment w:val="auto"/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8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5B16E2" w14:textId="0F02DDFA" w:rsidR="006042C4" w:rsidRPr="00C97244" w:rsidRDefault="00D13D08" w:rsidP="001C6A39">
            <w:pPr>
              <w:pStyle w:val="skn-m004job-datediv"/>
              <w:rPr>
                <w:rStyle w:val="job-positiondiv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 xml:space="preserve">January 2025 - </w:t>
            </w:r>
            <w:r w:rsidR="00B51E0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>Present</w:t>
            </w:r>
          </w:p>
        </w:tc>
      </w:tr>
    </w:tbl>
    <w:p w14:paraId="1D85AEEF" w14:textId="77777777" w:rsidR="006042C4" w:rsidRPr="00C97244" w:rsidRDefault="00D13D08" w:rsidP="001C6A39">
      <w:pPr>
        <w:pStyle w:val="skn-m004ulli"/>
        <w:numPr>
          <w:ilvl w:val="0"/>
          <w:numId w:val="2"/>
        </w:numPr>
        <w:spacing w:after="100"/>
        <w:ind w:left="320" w:hanging="320"/>
        <w:rPr>
          <w:rStyle w:val="span"/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Held weekly Office Hours, tutoring struggling students individually and in small groups to reinforce learning concepts and review work.</w:t>
      </w:r>
    </w:p>
    <w:p w14:paraId="2C94B821" w14:textId="77777777" w:rsidR="006042C4" w:rsidRPr="00C97244" w:rsidRDefault="00D13D08" w:rsidP="001C6A39">
      <w:pPr>
        <w:pStyle w:val="skn-m004ullinth-last-child1"/>
        <w:numPr>
          <w:ilvl w:val="0"/>
          <w:numId w:val="2"/>
        </w:numPr>
        <w:ind w:left="320" w:hanging="320"/>
        <w:rPr>
          <w:rStyle w:val="span"/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Graded students' labs and homework submissions (code + question responses) and provided ample feedback.</w:t>
      </w:r>
    </w:p>
    <w:p w14:paraId="08E89FA4" w14:textId="1D16D475" w:rsidR="00481316" w:rsidRPr="00C97244" w:rsidRDefault="00481316" w:rsidP="001C6A39">
      <w:pPr>
        <w:pStyle w:val="skn-m004ullinth-last-child1"/>
        <w:rPr>
          <w:rStyle w:val="span"/>
          <w:rFonts w:ascii="Constantia" w:eastAsia="Arial" w:hAnsi="Constantia" w:cs="Arial"/>
          <w:color w:val="000000"/>
          <w:sz w:val="20"/>
          <w:szCs w:val="20"/>
        </w:rPr>
      </w:pPr>
    </w:p>
    <w:p w14:paraId="6C4D549B" w14:textId="77777777" w:rsidR="00481316" w:rsidRPr="00C97244" w:rsidRDefault="00481316" w:rsidP="001C6A39">
      <w:pPr>
        <w:pStyle w:val="skn-m004txt-bold"/>
        <w:pBdr>
          <w:top w:val="none" w:sz="0" w:space="1" w:color="auto"/>
        </w:pBdr>
        <w:spacing w:after="60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Fonts w:ascii="Constantia" w:eastAsia="Arial" w:hAnsi="Constantia" w:cs="Arial"/>
          <w:color w:val="000000"/>
          <w:sz w:val="20"/>
          <w:szCs w:val="20"/>
        </w:rPr>
        <w:t>Content Creation Assistant</w:t>
      </w:r>
    </w:p>
    <w:tbl>
      <w:tblPr>
        <w:tblStyle w:val="skn-m004txt-itl"/>
        <w:tblW w:w="991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955"/>
        <w:gridCol w:w="1098"/>
        <w:gridCol w:w="3863"/>
      </w:tblGrid>
      <w:tr w:rsidR="00481316" w:rsidRPr="00C97244" w14:paraId="30A1110E" w14:textId="77777777" w:rsidTr="0098102D">
        <w:trPr>
          <w:trHeight w:val="264"/>
          <w:tblCellSpacing w:w="0" w:type="dxa"/>
        </w:trPr>
        <w:tc>
          <w:tcPr>
            <w:tcW w:w="495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B3BCB6" w14:textId="6E6C9444" w:rsidR="00481316" w:rsidRPr="00C97244" w:rsidRDefault="00704408" w:rsidP="001C6A39">
            <w:pPr>
              <w:textAlignment w:val="auto"/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>G Plus Dental Center / Singapore</w:t>
            </w:r>
          </w:p>
        </w:tc>
        <w:tc>
          <w:tcPr>
            <w:tcW w:w="109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5B7C71" w14:textId="77777777" w:rsidR="00481316" w:rsidRPr="00C97244" w:rsidRDefault="00481316" w:rsidP="001C6A39">
            <w:pPr>
              <w:textAlignment w:val="auto"/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8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C1CB4E" w14:textId="1ABBEB1E" w:rsidR="00481316" w:rsidRPr="00C97244" w:rsidRDefault="00481316" w:rsidP="001C6A39">
            <w:pPr>
              <w:pStyle w:val="skn-m004job-datediv"/>
              <w:rPr>
                <w:rStyle w:val="job-positiondiv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 xml:space="preserve">June 2024 - </w:t>
            </w:r>
            <w:r w:rsidR="00B51E0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>Present</w:t>
            </w:r>
          </w:p>
        </w:tc>
      </w:tr>
    </w:tbl>
    <w:p w14:paraId="4632B831" w14:textId="5374324C" w:rsidR="001C6A39" w:rsidRPr="00C97244" w:rsidRDefault="001C6A39" w:rsidP="001C6A39">
      <w:pPr>
        <w:pStyle w:val="skn-m004ulli"/>
        <w:numPr>
          <w:ilvl w:val="0"/>
          <w:numId w:val="2"/>
        </w:numPr>
        <w:ind w:left="320" w:hanging="320"/>
        <w:rPr>
          <w:rStyle w:val="span"/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Developed and currently maintain multiple dental websites, showcasing services while optimizing for SEO</w:t>
      </w:r>
      <w:r w:rsidR="000C48AC"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, </w:t>
      </w: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achieving first-page Google rankings for high-intent terms like </w:t>
      </w:r>
      <w:r w:rsid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“</w:t>
      </w: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gum recession</w:t>
      </w:r>
      <w:r w:rsid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”</w:t>
      </w: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 and prominently highlighting unique offerings such as the Pinhole Surgical Technique.</w:t>
      </w:r>
    </w:p>
    <w:p w14:paraId="4795B1AD" w14:textId="77777777" w:rsidR="001C6A39" w:rsidRPr="00C97244" w:rsidRDefault="001C6A39" w:rsidP="001C6A39">
      <w:pPr>
        <w:pStyle w:val="skn-m004txt-bold"/>
        <w:pBdr>
          <w:top w:val="none" w:sz="0" w:space="1" w:color="auto"/>
        </w:pBdr>
        <w:rPr>
          <w:rFonts w:ascii="Constantia" w:eastAsia="Arial" w:hAnsi="Constantia" w:cs="Arial"/>
          <w:color w:val="000000"/>
          <w:sz w:val="20"/>
          <w:szCs w:val="20"/>
        </w:rPr>
      </w:pPr>
    </w:p>
    <w:p w14:paraId="60689165" w14:textId="58FEF1F9" w:rsidR="006042C4" w:rsidRPr="00C97244" w:rsidRDefault="00D13D08" w:rsidP="001C6A39">
      <w:pPr>
        <w:pStyle w:val="skn-m004txt-bold"/>
        <w:pBdr>
          <w:top w:val="none" w:sz="0" w:space="1" w:color="auto"/>
        </w:pBdr>
        <w:spacing w:after="60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Fonts w:ascii="Constantia" w:eastAsia="Arial" w:hAnsi="Constantia" w:cs="Arial"/>
          <w:color w:val="000000"/>
          <w:sz w:val="20"/>
          <w:szCs w:val="20"/>
        </w:rPr>
        <w:t>Teacher's Assistant</w:t>
      </w:r>
    </w:p>
    <w:tbl>
      <w:tblPr>
        <w:tblStyle w:val="skn-m004txt-itl"/>
        <w:tblW w:w="991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955"/>
        <w:gridCol w:w="1098"/>
        <w:gridCol w:w="3863"/>
      </w:tblGrid>
      <w:tr w:rsidR="006042C4" w:rsidRPr="00C97244" w14:paraId="559D6601" w14:textId="77777777" w:rsidTr="008777CE">
        <w:trPr>
          <w:trHeight w:val="264"/>
          <w:tblCellSpacing w:w="0" w:type="dxa"/>
        </w:trPr>
        <w:tc>
          <w:tcPr>
            <w:tcW w:w="495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9EAD81" w14:textId="2B20C6F6" w:rsidR="006042C4" w:rsidRPr="00C97244" w:rsidRDefault="00D13D08" w:rsidP="001C6A39">
            <w:pPr>
              <w:textAlignment w:val="auto"/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>Palo Alto Chinese School</w:t>
            </w:r>
            <w:r w:rsidR="00704408" w:rsidRPr="00C9724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 xml:space="preserve"> / Palo Alto, CA</w:t>
            </w:r>
          </w:p>
        </w:tc>
        <w:tc>
          <w:tcPr>
            <w:tcW w:w="109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72F13A" w14:textId="77777777" w:rsidR="006042C4" w:rsidRPr="00C97244" w:rsidRDefault="006042C4" w:rsidP="001C6A39">
            <w:pPr>
              <w:textAlignment w:val="auto"/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8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9CFCDC" w14:textId="77777777" w:rsidR="006042C4" w:rsidRPr="00C97244" w:rsidRDefault="00D13D08" w:rsidP="001C6A39">
            <w:pPr>
              <w:pStyle w:val="skn-m004job-datediv"/>
              <w:rPr>
                <w:rStyle w:val="job-positiondiv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i/>
                <w:iCs/>
                <w:color w:val="000000"/>
                <w:sz w:val="20"/>
                <w:szCs w:val="20"/>
              </w:rPr>
              <w:t>August 2022 - May 2024</w:t>
            </w:r>
          </w:p>
        </w:tc>
      </w:tr>
    </w:tbl>
    <w:p w14:paraId="4307177E" w14:textId="17ACCD10" w:rsidR="006042C4" w:rsidRPr="00C97244" w:rsidRDefault="00D13D08" w:rsidP="001C6A39">
      <w:pPr>
        <w:pStyle w:val="skn-m004ullinth-last-child1"/>
        <w:numPr>
          <w:ilvl w:val="0"/>
          <w:numId w:val="3"/>
        </w:numPr>
        <w:ind w:left="320" w:hanging="320"/>
        <w:rPr>
          <w:rStyle w:val="span"/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Partnered with a teacher to plan lessons, grade assignments and </w:t>
      </w:r>
      <w:r w:rsid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implement strategies to </w:t>
      </w: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boost student participation</w:t>
      </w:r>
      <w:r w:rsid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 xml:space="preserve"> and engagement</w:t>
      </w: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.</w:t>
      </w:r>
    </w:p>
    <w:p w14:paraId="021D1A70" w14:textId="77777777" w:rsidR="006042C4" w:rsidRPr="00C97244" w:rsidRDefault="006042C4" w:rsidP="001C6A39">
      <w:pPr>
        <w:pStyle w:val="div"/>
        <w:rPr>
          <w:rFonts w:ascii="Constantia" w:eastAsia="Arial" w:hAnsi="Constantia" w:cs="Arial"/>
          <w:color w:val="000000"/>
          <w:sz w:val="22"/>
          <w:szCs w:val="22"/>
        </w:rPr>
      </w:pPr>
    </w:p>
    <w:tbl>
      <w:tblPr>
        <w:tblStyle w:val="skn-m004divsection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72"/>
      </w:tblGrid>
      <w:tr w:rsidR="006042C4" w:rsidRPr="00C97244" w14:paraId="42046603" w14:textId="77777777">
        <w:trPr>
          <w:cantSplit/>
          <w:tblCellSpacing w:w="0" w:type="dxa"/>
        </w:trPr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18BF01D" w14:textId="01A27C23" w:rsidR="006042C4" w:rsidRPr="007C46F7" w:rsidRDefault="008777CE" w:rsidP="001C6A39">
            <w:pPr>
              <w:pStyle w:val="skn-m004sectiontitle"/>
              <w:shd w:val="clear" w:color="auto" w:fill="auto"/>
              <w:ind w:right="500"/>
              <w:rPr>
                <w:rStyle w:val="skn-m004graph-secheading"/>
                <w:rFonts w:ascii="Constantia" w:eastAsia="Arial" w:hAnsi="Constantia" w:cs="Arial"/>
                <w:b/>
                <w:bCs/>
                <w:sz w:val="26"/>
                <w:szCs w:val="26"/>
              </w:rPr>
            </w:pPr>
            <w:r w:rsidRPr="007C46F7">
              <w:rPr>
                <w:rFonts w:ascii="Constantia" w:hAnsi="Constant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F5A8553" wp14:editId="0DF180C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151130</wp:posOffset>
                      </wp:positionV>
                      <wp:extent cx="6307455" cy="0"/>
                      <wp:effectExtent l="0" t="0" r="0" b="0"/>
                      <wp:wrapNone/>
                      <wp:docPr id="157320418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0745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102A73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AB7C85" id="Line 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11.9pt" to="496.5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" strokecolor="#102a73" strokeweight="2pt"/>
                  </w:pict>
                </mc:Fallback>
              </mc:AlternateContent>
            </w:r>
            <w:r w:rsidR="00D13D08" w:rsidRPr="007C46F7">
              <w:rPr>
                <w:rStyle w:val="skn-m004graph-secheading"/>
                <w:rFonts w:ascii="Constantia" w:eastAsia="Arial" w:hAnsi="Constantia" w:cs="Arial"/>
                <w:b/>
                <w:bCs/>
                <w:sz w:val="26"/>
                <w:szCs w:val="26"/>
                <w:shd w:val="clear" w:color="auto" w:fill="auto"/>
              </w:rPr>
              <w:t>Skills</w:t>
            </w:r>
          </w:p>
          <w:p w14:paraId="60874F91" w14:textId="77777777" w:rsidR="006042C4" w:rsidRPr="00C97244" w:rsidRDefault="006042C4" w:rsidP="001C6A39">
            <w:pPr>
              <w:pStyle w:val="skn-m004graph-secheadingParagraph"/>
              <w:textAlignment w:val="auto"/>
              <w:rPr>
                <w:rStyle w:val="skn-m004graph-secheading"/>
                <w:rFonts w:ascii="Constantia" w:eastAsia="Arial" w:hAnsi="Constantia" w:cs="Arial"/>
                <w:b/>
                <w:bCs/>
                <w:color w:val="102A73"/>
                <w:sz w:val="2"/>
                <w:szCs w:val="2"/>
              </w:rPr>
            </w:pPr>
          </w:p>
        </w:tc>
      </w:tr>
    </w:tbl>
    <w:tbl>
      <w:tblPr>
        <w:tblStyle w:val="skn-m004sectiongraph-seclngg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203"/>
        <w:gridCol w:w="613"/>
        <w:gridCol w:w="4203"/>
      </w:tblGrid>
      <w:tr w:rsidR="006042C4" w:rsidRPr="00C97244" w14:paraId="5247B2F0" w14:textId="77777777">
        <w:trPr>
          <w:tblCellSpacing w:w="0" w:type="dxa"/>
        </w:trPr>
        <w:tc>
          <w:tcPr>
            <w:tcW w:w="420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156B8104" w14:textId="027D1EDD" w:rsidR="006042C4" w:rsidRPr="00C97244" w:rsidRDefault="0007401A" w:rsidP="001C6A39">
            <w:pPr>
              <w:pStyle w:val="skn-m004ullinth-last-child1"/>
              <w:numPr>
                <w:ilvl w:val="0"/>
                <w:numId w:val="5"/>
              </w:numPr>
              <w:ind w:left="320" w:hanging="320"/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  <w:t>Python, Java, C#, C++, HTML/CSS</w:t>
            </w:r>
          </w:p>
          <w:p w14:paraId="584143B4" w14:textId="77777777" w:rsidR="006042C4" w:rsidRPr="00C97244" w:rsidRDefault="006042C4" w:rsidP="001C6A39">
            <w:pPr>
              <w:pStyle w:val="div"/>
              <w:rPr>
                <w:rStyle w:val="skn-m004sectiongraph-seclnggparatableparagraph"/>
                <w:rFonts w:ascii="Constantia" w:eastAsia="Arial" w:hAnsi="Constantia" w:cs="Arial"/>
                <w:color w:val="000000"/>
                <w:sz w:val="20"/>
                <w:szCs w:val="20"/>
              </w:rPr>
            </w:pPr>
          </w:p>
        </w:tc>
        <w:tc>
          <w:tcPr>
            <w:tcW w:w="61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5ACF34A5" w14:textId="77777777" w:rsidR="006042C4" w:rsidRPr="00C97244" w:rsidRDefault="006042C4" w:rsidP="001C6A39">
            <w:pPr>
              <w:rPr>
                <w:rFonts w:ascii="Constantia" w:hAnsi="Constantia"/>
                <w:sz w:val="20"/>
                <w:szCs w:val="20"/>
              </w:rPr>
            </w:pPr>
          </w:p>
        </w:tc>
        <w:tc>
          <w:tcPr>
            <w:tcW w:w="420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5A237921" w14:textId="2A560CF5" w:rsidR="006042C4" w:rsidRPr="00C97244" w:rsidRDefault="0007401A" w:rsidP="001C6A39">
            <w:pPr>
              <w:pStyle w:val="skn-m004ullinth-last-child1"/>
              <w:numPr>
                <w:ilvl w:val="0"/>
                <w:numId w:val="6"/>
              </w:numPr>
              <w:ind w:left="320" w:hanging="320"/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  <w:t>Digital art + graphic design (Figma, Canva, Procreate, etc.)</w:t>
            </w:r>
          </w:p>
          <w:p w14:paraId="1DEAC301" w14:textId="77777777" w:rsidR="006042C4" w:rsidRPr="00C97244" w:rsidRDefault="006042C4" w:rsidP="001C6A39">
            <w:pPr>
              <w:pStyle w:val="div"/>
              <w:rPr>
                <w:rStyle w:val="skn-m004sectiongraph-seclnggparatableparagraph"/>
                <w:rFonts w:ascii="Constantia" w:eastAsia="Arial" w:hAnsi="Constantia" w:cs="Arial"/>
                <w:color w:val="000000"/>
                <w:sz w:val="20"/>
                <w:szCs w:val="20"/>
              </w:rPr>
            </w:pPr>
          </w:p>
        </w:tc>
      </w:tr>
      <w:tr w:rsidR="006042C4" w:rsidRPr="00C97244" w14:paraId="1E7A0192" w14:textId="77777777">
        <w:trPr>
          <w:tblCellSpacing w:w="0" w:type="dxa"/>
        </w:trPr>
        <w:tc>
          <w:tcPr>
            <w:tcW w:w="420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23A87629" w14:textId="77777777" w:rsidR="006042C4" w:rsidRPr="00C97244" w:rsidRDefault="00D13D08" w:rsidP="001C6A39">
            <w:pPr>
              <w:pStyle w:val="skn-m004ullinth-last-child1"/>
              <w:numPr>
                <w:ilvl w:val="0"/>
                <w:numId w:val="7"/>
              </w:numPr>
              <w:ind w:left="320" w:hanging="320"/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  <w:t xml:space="preserve">Various game engines: Unity, Ink, </w:t>
            </w:r>
            <w:proofErr w:type="spellStart"/>
            <w:r w:rsidRPr="00C97244"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  <w:t>Ren'Py</w:t>
            </w:r>
            <w:proofErr w:type="spellEnd"/>
            <w:r w:rsidRPr="00C97244"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  <w:t>, Twine, Bitsy</w:t>
            </w:r>
          </w:p>
          <w:p w14:paraId="10C9B5A0" w14:textId="77777777" w:rsidR="006042C4" w:rsidRPr="00C97244" w:rsidRDefault="006042C4" w:rsidP="001C6A39">
            <w:pPr>
              <w:pStyle w:val="div"/>
              <w:rPr>
                <w:rStyle w:val="skn-m004sectiongraph-seclnggparatableparagraph"/>
                <w:rFonts w:ascii="Constantia" w:eastAsia="Arial" w:hAnsi="Constantia" w:cs="Arial"/>
                <w:color w:val="000000"/>
                <w:sz w:val="20"/>
                <w:szCs w:val="20"/>
              </w:rPr>
            </w:pPr>
          </w:p>
        </w:tc>
        <w:tc>
          <w:tcPr>
            <w:tcW w:w="61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25496D7B" w14:textId="77777777" w:rsidR="006042C4" w:rsidRPr="00C97244" w:rsidRDefault="006042C4" w:rsidP="001C6A39">
            <w:pPr>
              <w:rPr>
                <w:rFonts w:ascii="Constantia" w:hAnsi="Constantia"/>
                <w:sz w:val="20"/>
                <w:szCs w:val="20"/>
              </w:rPr>
            </w:pPr>
          </w:p>
        </w:tc>
        <w:tc>
          <w:tcPr>
            <w:tcW w:w="420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0CF9BD8F" w14:textId="77777777" w:rsidR="006042C4" w:rsidRPr="00C97244" w:rsidRDefault="00D13D08" w:rsidP="001C6A39">
            <w:pPr>
              <w:pStyle w:val="skn-m004ullinth-last-child1"/>
              <w:numPr>
                <w:ilvl w:val="0"/>
                <w:numId w:val="8"/>
              </w:numPr>
              <w:ind w:left="320" w:hanging="320"/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  <w:t>Quick learner &amp; good memorization ability</w:t>
            </w:r>
          </w:p>
          <w:p w14:paraId="63E9E16D" w14:textId="77777777" w:rsidR="006042C4" w:rsidRPr="00C97244" w:rsidRDefault="006042C4" w:rsidP="001C6A39">
            <w:pPr>
              <w:pStyle w:val="div"/>
              <w:rPr>
                <w:rStyle w:val="skn-m004sectiongraph-seclnggparatableparagraph"/>
                <w:rFonts w:ascii="Constantia" w:eastAsia="Arial" w:hAnsi="Constantia" w:cs="Arial"/>
                <w:color w:val="000000"/>
                <w:sz w:val="20"/>
                <w:szCs w:val="20"/>
              </w:rPr>
            </w:pPr>
          </w:p>
        </w:tc>
      </w:tr>
      <w:tr w:rsidR="006042C4" w:rsidRPr="00C97244" w14:paraId="71A6B2F7" w14:textId="77777777">
        <w:trPr>
          <w:gridAfter w:val="2"/>
          <w:wAfter w:w="4816" w:type="dxa"/>
          <w:tblCellSpacing w:w="0" w:type="dxa"/>
        </w:trPr>
        <w:tc>
          <w:tcPr>
            <w:tcW w:w="420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9AF1E4" w14:textId="77777777" w:rsidR="006042C4" w:rsidRPr="00C97244" w:rsidRDefault="00D13D08" w:rsidP="001C6A39">
            <w:pPr>
              <w:pStyle w:val="skn-m004ullinth-last-child1"/>
              <w:numPr>
                <w:ilvl w:val="0"/>
                <w:numId w:val="9"/>
              </w:numPr>
              <w:ind w:left="320" w:hanging="320"/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</w:pPr>
            <w:r w:rsidRPr="00C97244">
              <w:rPr>
                <w:rStyle w:val="span"/>
                <w:rFonts w:ascii="Constantia" w:eastAsia="Arial" w:hAnsi="Constantia" w:cs="Arial"/>
                <w:color w:val="000000"/>
                <w:sz w:val="20"/>
                <w:szCs w:val="20"/>
              </w:rPr>
              <w:t>High adaptability, ease of communication</w:t>
            </w:r>
          </w:p>
          <w:p w14:paraId="583E85FA" w14:textId="77777777" w:rsidR="006042C4" w:rsidRPr="00C97244" w:rsidRDefault="006042C4" w:rsidP="001C6A39">
            <w:pPr>
              <w:pStyle w:val="div"/>
              <w:rPr>
                <w:rStyle w:val="skn-m004sectiongraph-seclnggparatableparagraph"/>
                <w:rFonts w:ascii="Constantia" w:eastAsia="Arial" w:hAnsi="Constantia" w:cs="Arial"/>
                <w:color w:val="000000"/>
                <w:sz w:val="20"/>
                <w:szCs w:val="20"/>
              </w:rPr>
            </w:pPr>
          </w:p>
        </w:tc>
      </w:tr>
    </w:tbl>
    <w:p w14:paraId="232CA432" w14:textId="77777777" w:rsidR="006042C4" w:rsidRPr="00C97244" w:rsidRDefault="006042C4" w:rsidP="001C6A39">
      <w:pPr>
        <w:pStyle w:val="div"/>
        <w:rPr>
          <w:rFonts w:ascii="Constantia" w:eastAsia="Arial" w:hAnsi="Constantia" w:cs="Arial"/>
          <w:color w:val="000000"/>
          <w:sz w:val="22"/>
          <w:szCs w:val="22"/>
        </w:rPr>
      </w:pPr>
    </w:p>
    <w:tbl>
      <w:tblPr>
        <w:tblStyle w:val="skn-m004divsection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46"/>
      </w:tblGrid>
      <w:tr w:rsidR="006042C4" w:rsidRPr="00C97244" w14:paraId="3F7208CD" w14:textId="77777777">
        <w:trPr>
          <w:cantSplit/>
          <w:tblCellSpacing w:w="0" w:type="dxa"/>
        </w:trPr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2A3CC63" w14:textId="2A4A78EB" w:rsidR="006042C4" w:rsidRPr="007C46F7" w:rsidRDefault="008777CE" w:rsidP="001C6A39">
            <w:pPr>
              <w:pStyle w:val="skn-m004sectiontitle"/>
              <w:shd w:val="clear" w:color="auto" w:fill="auto"/>
              <w:ind w:right="500"/>
              <w:rPr>
                <w:rStyle w:val="skn-m004graph-secheading"/>
                <w:rFonts w:ascii="Constantia" w:eastAsia="Arial" w:hAnsi="Constantia" w:cs="Arial"/>
                <w:b/>
                <w:bCs/>
                <w:sz w:val="26"/>
                <w:szCs w:val="26"/>
              </w:rPr>
            </w:pPr>
            <w:r w:rsidRPr="007C46F7">
              <w:rPr>
                <w:rFonts w:ascii="Constantia" w:hAnsi="Constant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EB98110" wp14:editId="474AF4BF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151130</wp:posOffset>
                      </wp:positionV>
                      <wp:extent cx="6302375" cy="0"/>
                      <wp:effectExtent l="0" t="0" r="0" b="0"/>
                      <wp:wrapNone/>
                      <wp:docPr id="264647937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0237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102A73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A4B7BD" id="Line 4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11.9pt" to="496.1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" strokecolor="#102a73" strokeweight="2pt"/>
                  </w:pict>
                </mc:Fallback>
              </mc:AlternateContent>
            </w:r>
            <w:r w:rsidR="00D13D08" w:rsidRPr="007C46F7">
              <w:rPr>
                <w:rStyle w:val="skn-m004graph-secheading"/>
                <w:rFonts w:ascii="Constantia" w:eastAsia="Arial" w:hAnsi="Constantia" w:cs="Arial"/>
                <w:b/>
                <w:bCs/>
                <w:sz w:val="26"/>
                <w:szCs w:val="26"/>
                <w:shd w:val="clear" w:color="auto" w:fill="auto"/>
              </w:rPr>
              <w:t>Spoken/Written Languages</w:t>
            </w:r>
          </w:p>
          <w:p w14:paraId="60E4AA9C" w14:textId="77777777" w:rsidR="006042C4" w:rsidRPr="00C97244" w:rsidRDefault="006042C4" w:rsidP="001C6A39">
            <w:pPr>
              <w:pStyle w:val="skn-m004graph-secheadingParagraph"/>
              <w:textAlignment w:val="auto"/>
              <w:rPr>
                <w:rStyle w:val="skn-m004graph-secheading"/>
                <w:rFonts w:ascii="Constantia" w:eastAsia="Arial" w:hAnsi="Constantia" w:cs="Arial"/>
                <w:b/>
                <w:bCs/>
                <w:color w:val="102A73"/>
                <w:sz w:val="2"/>
                <w:szCs w:val="2"/>
              </w:rPr>
            </w:pPr>
          </w:p>
        </w:tc>
      </w:tr>
    </w:tbl>
    <w:p w14:paraId="166A517D" w14:textId="170DDB05" w:rsidR="006042C4" w:rsidRPr="00C97244" w:rsidRDefault="00D13D08" w:rsidP="001C6A39">
      <w:pPr>
        <w:pStyle w:val="skn-m004ullinth-last-child1"/>
        <w:numPr>
          <w:ilvl w:val="0"/>
          <w:numId w:val="10"/>
        </w:numPr>
        <w:ind w:left="320" w:hanging="320"/>
        <w:rPr>
          <w:rStyle w:val="span"/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pan"/>
          <w:rFonts w:ascii="Constantia" w:eastAsia="Arial" w:hAnsi="Constantia" w:cs="Arial"/>
          <w:color w:val="000000"/>
          <w:sz w:val="20"/>
          <w:szCs w:val="20"/>
        </w:rPr>
        <w:t>Fluent English and Mandarin Chinese; proficient Japanese</w:t>
      </w:r>
    </w:p>
    <w:p w14:paraId="2B8DBB87" w14:textId="77777777" w:rsidR="00F777D9" w:rsidRPr="00C97244" w:rsidRDefault="00F777D9" w:rsidP="001C6A39">
      <w:pPr>
        <w:pStyle w:val="skn-m004ullinth-last-child1"/>
        <w:rPr>
          <w:rFonts w:ascii="Constantia" w:eastAsia="Arial" w:hAnsi="Constantia" w:cs="Arial"/>
          <w:color w:val="000000"/>
          <w:sz w:val="20"/>
          <w:szCs w:val="20"/>
        </w:rPr>
      </w:pPr>
    </w:p>
    <w:tbl>
      <w:tblPr>
        <w:tblStyle w:val="skn-m004divsection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503"/>
      </w:tblGrid>
      <w:tr w:rsidR="006042C4" w:rsidRPr="00C97244" w14:paraId="2AEFD82A" w14:textId="77777777">
        <w:trPr>
          <w:cantSplit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7C4F118" w14:textId="0B70BF9C" w:rsidR="006042C4" w:rsidRPr="007C46F7" w:rsidRDefault="008777CE" w:rsidP="001C6A39">
            <w:pPr>
              <w:pStyle w:val="skn-m004sectiontitle"/>
              <w:shd w:val="clear" w:color="auto" w:fill="auto"/>
              <w:ind w:right="500"/>
              <w:rPr>
                <w:rStyle w:val="skn-m004divheading"/>
                <w:rFonts w:ascii="Constantia" w:eastAsia="Arial" w:hAnsi="Constantia" w:cs="Arial"/>
                <w:b/>
                <w:bCs/>
                <w:sz w:val="26"/>
                <w:szCs w:val="26"/>
                <w:shd w:val="clear" w:color="auto" w:fill="auto"/>
              </w:rPr>
            </w:pPr>
            <w:r w:rsidRPr="007C46F7">
              <w:rPr>
                <w:rFonts w:ascii="Constantia" w:hAnsi="Constant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5D9940B1" wp14:editId="0459809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153035</wp:posOffset>
                      </wp:positionV>
                      <wp:extent cx="6304280" cy="0"/>
                      <wp:effectExtent l="0" t="0" r="0" b="0"/>
                      <wp:wrapNone/>
                      <wp:docPr id="22335002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0428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102A73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FEA900" id="Line 5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12.05pt" to="496.3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" strokecolor="#102a73" strokeweight="2pt"/>
                  </w:pict>
                </mc:Fallback>
              </mc:AlternateContent>
            </w:r>
            <w:r w:rsidR="00D13D08" w:rsidRPr="007C46F7">
              <w:rPr>
                <w:rStyle w:val="skn-m004divheading"/>
                <w:rFonts w:ascii="Constantia" w:eastAsia="Arial" w:hAnsi="Constantia" w:cs="Arial"/>
                <w:b/>
                <w:bCs/>
                <w:sz w:val="26"/>
                <w:szCs w:val="26"/>
                <w:shd w:val="clear" w:color="auto" w:fill="auto"/>
              </w:rPr>
              <w:t>Projects</w:t>
            </w:r>
          </w:p>
          <w:p w14:paraId="2961E08A" w14:textId="77777777" w:rsidR="006042C4" w:rsidRPr="00C97244" w:rsidRDefault="006042C4" w:rsidP="001C6A39">
            <w:pPr>
              <w:pStyle w:val="skn-m004divheadingParagraph"/>
              <w:shd w:val="clear" w:color="auto" w:fill="auto"/>
              <w:textAlignment w:val="auto"/>
              <w:rPr>
                <w:rStyle w:val="skn-m004divheading"/>
                <w:rFonts w:ascii="Constantia" w:eastAsia="Arial" w:hAnsi="Constantia" w:cs="Arial"/>
                <w:b/>
                <w:bCs/>
                <w:color w:val="102A73"/>
                <w:sz w:val="2"/>
                <w:szCs w:val="2"/>
                <w:shd w:val="clear" w:color="auto" w:fill="auto"/>
              </w:rPr>
            </w:pPr>
          </w:p>
        </w:tc>
      </w:tr>
    </w:tbl>
    <w:p w14:paraId="08C5331F" w14:textId="50EE0D44" w:rsidR="008777CE" w:rsidRPr="00C97244" w:rsidRDefault="00CA1D47" w:rsidP="001C6A39">
      <w:pPr>
        <w:pStyle w:val="p"/>
        <w:rPr>
          <w:rStyle w:val="Strong1"/>
          <w:rFonts w:ascii="Constantia" w:eastAsia="Arial" w:hAnsi="Constantia" w:cs="Arial"/>
          <w:b/>
          <w:bCs/>
          <w:color w:val="000000"/>
          <w:sz w:val="20"/>
          <w:szCs w:val="20"/>
        </w:rPr>
      </w:pPr>
      <w:proofErr w:type="spellStart"/>
      <w:r w:rsidRPr="00C97244">
        <w:rPr>
          <w:rStyle w:val="Strong1"/>
          <w:rFonts w:ascii="Constantia" w:eastAsia="Arial" w:hAnsi="Constantia" w:cs="Arial"/>
          <w:b/>
          <w:bCs/>
          <w:color w:val="000000"/>
          <w:sz w:val="20"/>
          <w:szCs w:val="20"/>
        </w:rPr>
        <w:t>Phinder</w:t>
      </w:r>
      <w:proofErr w:type="spellEnd"/>
    </w:p>
    <w:p w14:paraId="77AB4E1E" w14:textId="78DE14C9" w:rsidR="00CA1D47" w:rsidRPr="00C97244" w:rsidRDefault="00CA1D47" w:rsidP="001C6A39">
      <w:pPr>
        <w:pStyle w:val="p"/>
        <w:rPr>
          <w:rStyle w:val="Strong1"/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>In a team of three</w:t>
      </w:r>
      <w:proofErr w:type="gramStart"/>
      <w:r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>, used</w:t>
      </w:r>
      <w:proofErr w:type="gramEnd"/>
      <w:r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 xml:space="preserve"> </w:t>
      </w:r>
      <w:proofErr w:type="gramStart"/>
      <w:r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>Figma to create</w:t>
      </w:r>
      <w:proofErr w:type="gramEnd"/>
      <w:r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 xml:space="preserve"> a fully interactive</w:t>
      </w:r>
      <w:r w:rsidR="00DF137A"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 xml:space="preserve"> high-fidelity</w:t>
      </w:r>
      <w:r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 xml:space="preserve"> prototype for a mobile app </w:t>
      </w:r>
      <w:proofErr w:type="spellStart"/>
      <w:r w:rsidRPr="00C97244">
        <w:rPr>
          <w:rStyle w:val="Strong1"/>
          <w:rFonts w:ascii="Constantia" w:eastAsia="Arial" w:hAnsi="Constantia" w:cs="Arial"/>
          <w:i/>
          <w:iCs/>
          <w:color w:val="000000"/>
          <w:sz w:val="20"/>
          <w:szCs w:val="20"/>
        </w:rPr>
        <w:t>Phinder</w:t>
      </w:r>
      <w:proofErr w:type="spellEnd"/>
      <w:r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 xml:space="preserve"> that allows students to seek student photographers, and evaluated it over multiple rounds </w:t>
      </w:r>
      <w:r w:rsidR="00644C79"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>of</w:t>
      </w:r>
      <w:r w:rsidRPr="00C97244">
        <w:rPr>
          <w:rStyle w:val="Strong1"/>
          <w:rFonts w:ascii="Constantia" w:eastAsia="Arial" w:hAnsi="Constantia" w:cs="Arial"/>
          <w:color w:val="000000"/>
          <w:sz w:val="20"/>
          <w:szCs w:val="20"/>
        </w:rPr>
        <w:t xml:space="preserve"> usability testing.</w:t>
      </w:r>
    </w:p>
    <w:p w14:paraId="59C1A397" w14:textId="77777777" w:rsidR="00CA1D47" w:rsidRPr="00C97244" w:rsidRDefault="00CA1D47" w:rsidP="001C6A39">
      <w:pPr>
        <w:pStyle w:val="p"/>
        <w:rPr>
          <w:rStyle w:val="Strong1"/>
          <w:rFonts w:ascii="Constantia" w:eastAsia="Arial" w:hAnsi="Constantia" w:cs="Arial"/>
          <w:b/>
          <w:bCs/>
          <w:color w:val="000000"/>
          <w:sz w:val="20"/>
          <w:szCs w:val="20"/>
        </w:rPr>
      </w:pPr>
    </w:p>
    <w:p w14:paraId="36323D73" w14:textId="1153DFE9" w:rsidR="006042C4" w:rsidRPr="00C97244" w:rsidRDefault="00D13D08" w:rsidP="001C6A39">
      <w:pPr>
        <w:pStyle w:val="p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trong1"/>
          <w:rFonts w:ascii="Constantia" w:eastAsia="Arial" w:hAnsi="Constantia" w:cs="Arial"/>
          <w:b/>
          <w:bCs/>
          <w:color w:val="000000"/>
          <w:sz w:val="20"/>
          <w:szCs w:val="20"/>
        </w:rPr>
        <w:t>National High School Game Academy 2023</w:t>
      </w:r>
    </w:p>
    <w:p w14:paraId="406C30AE" w14:textId="302EBC98" w:rsidR="006042C4" w:rsidRPr="00C97244" w:rsidRDefault="00D13D08" w:rsidP="001C6A39">
      <w:pPr>
        <w:pStyle w:val="p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Fonts w:ascii="Constantia" w:eastAsia="Arial" w:hAnsi="Constantia" w:cs="Arial"/>
          <w:color w:val="000000"/>
          <w:sz w:val="20"/>
          <w:szCs w:val="20"/>
        </w:rPr>
        <w:t>Producer of two five-member teams</w:t>
      </w:r>
      <w:r w:rsidR="000A0D4E" w:rsidRPr="00C97244">
        <w:rPr>
          <w:rFonts w:ascii="Constantia" w:eastAsia="Arial" w:hAnsi="Constantia" w:cs="Arial"/>
          <w:color w:val="000000"/>
          <w:sz w:val="20"/>
          <w:szCs w:val="20"/>
        </w:rPr>
        <w:t xml:space="preserve">; we </w:t>
      </w:r>
      <w:r w:rsidRPr="00C97244">
        <w:rPr>
          <w:rFonts w:ascii="Constantia" w:eastAsia="Arial" w:hAnsi="Constantia" w:cs="Arial"/>
          <w:color w:val="000000"/>
          <w:sz w:val="20"/>
          <w:szCs w:val="20"/>
        </w:rPr>
        <w:t xml:space="preserve">recreated Pac-Man with updated </w:t>
      </w:r>
      <w:r w:rsidR="00367A5F" w:rsidRPr="00C97244">
        <w:rPr>
          <w:rFonts w:ascii="Constantia" w:eastAsia="Arial" w:hAnsi="Constantia" w:cs="Arial"/>
          <w:color w:val="000000"/>
          <w:sz w:val="20"/>
          <w:szCs w:val="20"/>
        </w:rPr>
        <w:t>theming</w:t>
      </w:r>
      <w:r w:rsidRPr="00C97244">
        <w:rPr>
          <w:rFonts w:ascii="Constantia" w:eastAsia="Arial" w:hAnsi="Constantia" w:cs="Arial"/>
          <w:color w:val="000000"/>
          <w:sz w:val="20"/>
          <w:szCs w:val="20"/>
        </w:rPr>
        <w:t xml:space="preserve"> and </w:t>
      </w:r>
      <w:r w:rsidR="00367A5F" w:rsidRPr="00C97244">
        <w:rPr>
          <w:rFonts w:ascii="Constantia" w:eastAsia="Arial" w:hAnsi="Constantia" w:cs="Arial"/>
          <w:color w:val="000000"/>
          <w:sz w:val="20"/>
          <w:szCs w:val="20"/>
        </w:rPr>
        <w:t xml:space="preserve">graphics </w:t>
      </w:r>
      <w:r w:rsidR="00100DAA" w:rsidRPr="00C97244">
        <w:rPr>
          <w:rFonts w:ascii="Constantia" w:eastAsia="Arial" w:hAnsi="Constantia" w:cs="Arial"/>
          <w:color w:val="000000"/>
          <w:sz w:val="20"/>
          <w:szCs w:val="20"/>
        </w:rPr>
        <w:t xml:space="preserve">as well as </w:t>
      </w:r>
      <w:r w:rsidRPr="00C97244">
        <w:rPr>
          <w:rFonts w:ascii="Constantia" w:eastAsia="Arial" w:hAnsi="Constantia" w:cs="Arial"/>
          <w:color w:val="000000"/>
          <w:sz w:val="20"/>
          <w:szCs w:val="20"/>
        </w:rPr>
        <w:t>pitched, created and presented an original game.</w:t>
      </w:r>
    </w:p>
    <w:p w14:paraId="11945D21" w14:textId="77777777" w:rsidR="006042C4" w:rsidRPr="00C97244" w:rsidRDefault="006042C4" w:rsidP="001C6A39">
      <w:pPr>
        <w:pStyle w:val="p"/>
        <w:rPr>
          <w:rFonts w:ascii="Constantia" w:eastAsia="Arial" w:hAnsi="Constantia" w:cs="Arial"/>
          <w:color w:val="000000"/>
          <w:sz w:val="20"/>
          <w:szCs w:val="20"/>
        </w:rPr>
      </w:pPr>
    </w:p>
    <w:p w14:paraId="03C56D45" w14:textId="77777777" w:rsidR="006042C4" w:rsidRPr="00C97244" w:rsidRDefault="00D13D08" w:rsidP="001C6A39">
      <w:pPr>
        <w:pStyle w:val="p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Style w:val="Strong1"/>
          <w:rFonts w:ascii="Constantia" w:eastAsia="Arial" w:hAnsi="Constantia" w:cs="Arial"/>
          <w:b/>
          <w:bCs/>
          <w:color w:val="000000"/>
          <w:sz w:val="20"/>
          <w:szCs w:val="20"/>
        </w:rPr>
        <w:t>COSMOS 2022</w:t>
      </w:r>
    </w:p>
    <w:p w14:paraId="47FD9EF9" w14:textId="112C7767" w:rsidR="006042C4" w:rsidRPr="00C97244" w:rsidRDefault="00D13D08" w:rsidP="001C6A39">
      <w:pPr>
        <w:pStyle w:val="p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Fonts w:ascii="Constantia" w:eastAsia="Arial" w:hAnsi="Constantia" w:cs="Arial"/>
          <w:color w:val="000000"/>
          <w:sz w:val="20"/>
          <w:szCs w:val="20"/>
        </w:rPr>
        <w:t>Group project: multi-genre game consisting of various mini-games, including a speed-typing game, shoot-'em-up, projectile platformer and 3D stealth horror.</w:t>
      </w:r>
    </w:p>
    <w:p w14:paraId="67C8850E" w14:textId="51AEDB46" w:rsidR="006042C4" w:rsidRPr="00C97244" w:rsidRDefault="00D13D08" w:rsidP="001C6A39">
      <w:pPr>
        <w:pStyle w:val="p"/>
        <w:rPr>
          <w:rFonts w:ascii="Constantia" w:eastAsia="Arial" w:hAnsi="Constantia" w:cs="Arial"/>
          <w:color w:val="000000"/>
          <w:sz w:val="20"/>
          <w:szCs w:val="20"/>
        </w:rPr>
      </w:pPr>
      <w:r w:rsidRPr="00C97244">
        <w:rPr>
          <w:rFonts w:ascii="Constantia" w:eastAsia="Arial" w:hAnsi="Constantia" w:cs="Arial"/>
          <w:color w:val="000000"/>
          <w:sz w:val="20"/>
          <w:szCs w:val="20"/>
        </w:rPr>
        <w:t>Personal: myriad small-scale text-based games</w:t>
      </w:r>
      <w:r w:rsidR="008777CE" w:rsidRPr="00C97244">
        <w:rPr>
          <w:rFonts w:ascii="Constantia" w:eastAsia="Arial" w:hAnsi="Constantia" w:cs="Arial"/>
          <w:color w:val="000000"/>
          <w:sz w:val="20"/>
          <w:szCs w:val="20"/>
        </w:rPr>
        <w:t>.</w:t>
      </w:r>
    </w:p>
    <w:sectPr w:rsidR="006042C4" w:rsidRPr="00C97244" w:rsidSect="008777CE">
      <w:type w:val="continuous"/>
      <w:pgSz w:w="11906" w:h="16838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7AE682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1EFE68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4607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A064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85461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24DE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70051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82D9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1C04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FFAC42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882437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0A2E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8A19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3660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AE15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F8C7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9C4A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C1281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C12C5B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A1F6EF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9451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40E6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120C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A40D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2C8D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9E89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D46E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AC53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EF145C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F06B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FA07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9A78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F0E3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AA20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62A6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C085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756FC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F4DAEE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C6A7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F23E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A4A1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744E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1687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20E77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4646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3B6794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2BF6E9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841E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A847C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009D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AA72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0A05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EC8A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F673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588D1E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E38865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864D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E8D3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A630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6E12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5AC3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209F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C696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02A71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E4947E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76BE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98E2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0AFA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989B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C6C7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0CC7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1285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A5A029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17A2FA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E0AE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2E4D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98A7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1AF0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B26B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B880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1EA1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D2B6453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102A73"/>
        <w:position w:val="2"/>
      </w:rPr>
    </w:lvl>
    <w:lvl w:ilvl="1" w:tplc="45DC9D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269E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583B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C2ED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BC6A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6428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0627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D4FC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304749076">
    <w:abstractNumId w:val="0"/>
  </w:num>
  <w:num w:numId="2" w16cid:durableId="2146190261">
    <w:abstractNumId w:val="1"/>
  </w:num>
  <w:num w:numId="3" w16cid:durableId="870147108">
    <w:abstractNumId w:val="2"/>
  </w:num>
  <w:num w:numId="4" w16cid:durableId="472917404">
    <w:abstractNumId w:val="3"/>
  </w:num>
  <w:num w:numId="5" w16cid:durableId="1641031867">
    <w:abstractNumId w:val="4"/>
  </w:num>
  <w:num w:numId="6" w16cid:durableId="1594587903">
    <w:abstractNumId w:val="5"/>
  </w:num>
  <w:num w:numId="7" w16cid:durableId="842429094">
    <w:abstractNumId w:val="6"/>
  </w:num>
  <w:num w:numId="8" w16cid:durableId="1507750587">
    <w:abstractNumId w:val="7"/>
  </w:num>
  <w:num w:numId="9" w16cid:durableId="117729192">
    <w:abstractNumId w:val="8"/>
  </w:num>
  <w:num w:numId="10" w16cid:durableId="794061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C4"/>
    <w:rsid w:val="0007401A"/>
    <w:rsid w:val="00086A18"/>
    <w:rsid w:val="000A0D4E"/>
    <w:rsid w:val="000C48AC"/>
    <w:rsid w:val="00100DAA"/>
    <w:rsid w:val="00124665"/>
    <w:rsid w:val="001C6A39"/>
    <w:rsid w:val="002134F0"/>
    <w:rsid w:val="00362EAB"/>
    <w:rsid w:val="00367A5F"/>
    <w:rsid w:val="0037576B"/>
    <w:rsid w:val="003D35B6"/>
    <w:rsid w:val="00424CF7"/>
    <w:rsid w:val="00481316"/>
    <w:rsid w:val="005720D3"/>
    <w:rsid w:val="005A6A38"/>
    <w:rsid w:val="006042C4"/>
    <w:rsid w:val="006172DC"/>
    <w:rsid w:val="00644C79"/>
    <w:rsid w:val="00704408"/>
    <w:rsid w:val="007C46F7"/>
    <w:rsid w:val="0080104A"/>
    <w:rsid w:val="00814C74"/>
    <w:rsid w:val="008370FE"/>
    <w:rsid w:val="008777CE"/>
    <w:rsid w:val="009A55A3"/>
    <w:rsid w:val="00A65463"/>
    <w:rsid w:val="00A74FB8"/>
    <w:rsid w:val="00AD561C"/>
    <w:rsid w:val="00B51E04"/>
    <w:rsid w:val="00B54305"/>
    <w:rsid w:val="00B725B0"/>
    <w:rsid w:val="00BA2B2C"/>
    <w:rsid w:val="00BB5273"/>
    <w:rsid w:val="00C97244"/>
    <w:rsid w:val="00CA1D47"/>
    <w:rsid w:val="00D13D08"/>
    <w:rsid w:val="00DF137A"/>
    <w:rsid w:val="00DF77E3"/>
    <w:rsid w:val="00E72339"/>
    <w:rsid w:val="00EA6F7C"/>
    <w:rsid w:val="00F2502C"/>
    <w:rsid w:val="00F777D9"/>
    <w:rsid w:val="00FC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F464"/>
  <w15:docId w15:val="{4EBEDF35-6644-445D-867B-16D675C8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skn-m004">
    <w:name w:val="skn-m004"/>
    <w:basedOn w:val="Normal"/>
    <w:pPr>
      <w:spacing w:line="240" w:lineRule="atLeast"/>
    </w:pPr>
    <w:rPr>
      <w:rFonts w:ascii="Arial" w:eastAsia="Arial" w:hAnsi="Arial" w:cs="Arial"/>
      <w:color w:val="000000"/>
      <w:sz w:val="22"/>
      <w:szCs w:val="22"/>
    </w:rPr>
  </w:style>
  <w:style w:type="character" w:customStyle="1" w:styleId="top-sectiontopleftcolorbox">
    <w:name w:val="top-section &gt; topleftcolorbox"/>
    <w:basedOn w:val="DefaultParagraphFont"/>
    <w:rPr>
      <w:shd w:val="clear" w:color="auto" w:fill="102A73"/>
    </w:rPr>
  </w:style>
  <w:style w:type="character" w:customStyle="1" w:styleId="top-sectionleft-box">
    <w:name w:val="top-section &gt; left-box"/>
    <w:basedOn w:val="DefaultParagraphFont"/>
    <w:rPr>
      <w:shd w:val="clear" w:color="auto" w:fill="102A73"/>
    </w:rPr>
  </w:style>
  <w:style w:type="paragraph" w:customStyle="1" w:styleId="skn-m004section">
    <w:name w:val="skn-m004_section"/>
    <w:basedOn w:val="Normal"/>
  </w:style>
  <w:style w:type="paragraph" w:customStyle="1" w:styleId="skn-m004paragraph">
    <w:name w:val="skn-m004_paragraph"/>
    <w:basedOn w:val="Normal"/>
    <w:pPr>
      <w:pBdr>
        <w:top w:val="none" w:sz="0" w:space="1" w:color="auto"/>
      </w:pBdr>
    </w:pPr>
  </w:style>
  <w:style w:type="paragraph" w:customStyle="1" w:styleId="div">
    <w:name w:val="div"/>
    <w:basedOn w:val="Normal"/>
  </w:style>
  <w:style w:type="paragraph" w:customStyle="1" w:styleId="skn-m004name">
    <w:name w:val="skn-m004_name"/>
    <w:basedOn w:val="Normal"/>
    <w:pPr>
      <w:spacing w:line="500" w:lineRule="atLeast"/>
    </w:pPr>
    <w:rPr>
      <w:b/>
      <w:bCs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skn-m004top-sectionright-box">
    <w:name w:val="skn-m004_top-section_right-box"/>
    <w:basedOn w:val="DefaultParagraphFont"/>
  </w:style>
  <w:style w:type="paragraph" w:customStyle="1" w:styleId="skn-m004sectioncntc-sec">
    <w:name w:val="skn-m004_section_cntc-sec"/>
    <w:basedOn w:val="Normal"/>
  </w:style>
  <w:style w:type="paragraph" w:customStyle="1" w:styleId="skn-m004mrgb-3">
    <w:name w:val="skn-m004_mrgb-3"/>
    <w:basedOn w:val="Normal"/>
  </w:style>
  <w:style w:type="character" w:customStyle="1" w:styleId="skn-m004dspl-inblk">
    <w:name w:val="skn-m004_dspl-inblk"/>
    <w:basedOn w:val="DefaultParagraphFont"/>
  </w:style>
  <w:style w:type="character" w:customStyle="1" w:styleId="top-sectiontoprightbox">
    <w:name w:val="top-section &gt; toprightbox"/>
    <w:basedOn w:val="DefaultParagraphFont"/>
    <w:rPr>
      <w:shd w:val="clear" w:color="auto" w:fill="102A73"/>
    </w:rPr>
  </w:style>
  <w:style w:type="paragraph" w:customStyle="1" w:styleId="top-sectiontoprightboxParagraph">
    <w:name w:val="top-section &gt; toprightbox Paragraph"/>
    <w:basedOn w:val="Normal"/>
    <w:pPr>
      <w:shd w:val="clear" w:color="auto" w:fill="102A73"/>
    </w:pPr>
    <w:rPr>
      <w:shd w:val="clear" w:color="auto" w:fill="102A73"/>
    </w:rPr>
  </w:style>
  <w:style w:type="table" w:customStyle="1" w:styleId="skn-m004top-section">
    <w:name w:val="skn-m004_top-section"/>
    <w:basedOn w:val="TableNormal"/>
    <w:tblPr/>
  </w:style>
  <w:style w:type="paragraph" w:customStyle="1" w:styleId="skn-m004sum-secsinglecolumn">
    <w:name w:val="skn-m004_sum-sec_singlecolumn"/>
    <w:basedOn w:val="Normal"/>
  </w:style>
  <w:style w:type="paragraph" w:customStyle="1" w:styleId="p">
    <w:name w:val="p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skn-m004divheading">
    <w:name w:val="skn-m004_div_heading"/>
    <w:basedOn w:val="DefaultParagraphFont"/>
    <w:rPr>
      <w:shd w:val="clear" w:color="auto" w:fill="FFFFFF"/>
    </w:rPr>
  </w:style>
  <w:style w:type="paragraph" w:customStyle="1" w:styleId="skn-m004sectiontitle">
    <w:name w:val="skn-m004_sectiontitle"/>
    <w:basedOn w:val="Normal"/>
    <w:pPr>
      <w:pBdr>
        <w:right w:val="none" w:sz="0" w:space="25" w:color="auto"/>
      </w:pBdr>
      <w:shd w:val="clear" w:color="auto" w:fill="FFFFFF"/>
    </w:pPr>
    <w:rPr>
      <w:color w:val="102A73"/>
      <w:shd w:val="clear" w:color="auto" w:fill="FFFFFF"/>
    </w:rPr>
  </w:style>
  <w:style w:type="paragraph" w:customStyle="1" w:styleId="skn-m004divheadingParagraph">
    <w:name w:val="skn-m004_div_heading Paragraph"/>
    <w:basedOn w:val="Normal"/>
    <w:pPr>
      <w:shd w:val="clear" w:color="auto" w:fill="FFFFFF"/>
    </w:pPr>
    <w:rPr>
      <w:shd w:val="clear" w:color="auto" w:fill="FFFFFF"/>
    </w:rPr>
  </w:style>
  <w:style w:type="table" w:customStyle="1" w:styleId="skn-m004divsectiontable">
    <w:name w:val="skn-m004_div_sectiontable"/>
    <w:basedOn w:val="TableNormal"/>
    <w:tblPr/>
  </w:style>
  <w:style w:type="paragraph" w:customStyle="1" w:styleId="skn-m004dsp-block">
    <w:name w:val="skn-m004_dsp-block"/>
    <w:basedOn w:val="Normal"/>
  </w:style>
  <w:style w:type="character" w:customStyle="1" w:styleId="skn-m004degree">
    <w:name w:val="skn-m004_degree"/>
    <w:basedOn w:val="DefaultParagraphFont"/>
  </w:style>
  <w:style w:type="character" w:customStyle="1" w:styleId="degree-gap">
    <w:name w:val="degree-gap"/>
    <w:basedOn w:val="DefaultParagraphFont"/>
    <w:rPr>
      <w:rFonts w:ascii="Arial" w:eastAsia="Arial" w:hAnsi="Arial" w:cs="Arial"/>
      <w:sz w:val="20"/>
      <w:szCs w:val="20"/>
    </w:rPr>
  </w:style>
  <w:style w:type="paragraph" w:customStyle="1" w:styleId="skn-m004ulli">
    <w:name w:val="skn-m004_ul_li"/>
    <w:basedOn w:val="Normal"/>
  </w:style>
  <w:style w:type="paragraph" w:customStyle="1" w:styleId="skn-m004ullinth-last-child1">
    <w:name w:val="skn-m004_ul_li_nth-last-child(1)"/>
    <w:basedOn w:val="Normal"/>
  </w:style>
  <w:style w:type="paragraph" w:customStyle="1" w:styleId="skn-m004txt-bold">
    <w:name w:val="skn-m004_txt-bold"/>
    <w:basedOn w:val="Normal"/>
    <w:rPr>
      <w:b/>
      <w:bCs/>
    </w:rPr>
  </w:style>
  <w:style w:type="character" w:customStyle="1" w:styleId="skn-m004job-details">
    <w:name w:val="skn-m004_job-details"/>
    <w:basedOn w:val="DefaultParagraphFont"/>
  </w:style>
  <w:style w:type="character" w:customStyle="1" w:styleId="job-positionjob-padding">
    <w:name w:val="job-position_job-padding"/>
    <w:basedOn w:val="DefaultParagraphFont"/>
  </w:style>
  <w:style w:type="character" w:customStyle="1" w:styleId="job-positiondiv">
    <w:name w:val="job-position &gt; div"/>
    <w:basedOn w:val="DefaultParagraphFont"/>
    <w:rPr>
      <w:sz w:val="22"/>
      <w:szCs w:val="22"/>
    </w:rPr>
  </w:style>
  <w:style w:type="paragraph" w:customStyle="1" w:styleId="skn-m004job-datediv">
    <w:name w:val="skn-m004_job-date &gt; div"/>
    <w:basedOn w:val="Normal"/>
    <w:pPr>
      <w:jc w:val="right"/>
    </w:pPr>
  </w:style>
  <w:style w:type="table" w:customStyle="1" w:styleId="skn-m004txt-itl">
    <w:name w:val="skn-m004_txt-itl"/>
    <w:basedOn w:val="TableNormal"/>
    <w:tblPr/>
  </w:style>
  <w:style w:type="character" w:customStyle="1" w:styleId="skn-m004graph-secheading">
    <w:name w:val="skn-m004_graph-sec_heading"/>
    <w:basedOn w:val="DefaultParagraphFont"/>
  </w:style>
  <w:style w:type="paragraph" w:customStyle="1" w:styleId="skn-m004graph-secheadingParagraph">
    <w:name w:val="skn-m004_graph-sec_heading Paragraph"/>
    <w:basedOn w:val="Normal"/>
  </w:style>
  <w:style w:type="character" w:customStyle="1" w:styleId="skn-m004sectiongraph-seclnggparatableparagraph">
    <w:name w:val="skn-m004_section_graph-sec_lnggparatable_paragraph"/>
    <w:basedOn w:val="DefaultParagraphFont"/>
  </w:style>
  <w:style w:type="paragraph" w:customStyle="1" w:styleId="skn-m004graph-secsinglecolumn">
    <w:name w:val="skn-m004_graph-sec_singlecolumn"/>
    <w:basedOn w:val="Normal"/>
  </w:style>
  <w:style w:type="character" w:customStyle="1" w:styleId="skn-m004graph-secfield">
    <w:name w:val="skn-m004_graph-sec_field"/>
    <w:basedOn w:val="DefaultParagraphFont"/>
  </w:style>
  <w:style w:type="table" w:customStyle="1" w:styleId="skn-m004sectiongraph-seclnggparatable">
    <w:name w:val="skn-m004_section_graph-sec_lnggparatable"/>
    <w:basedOn w:val="TableNormal"/>
    <w:tblPr/>
  </w:style>
  <w:style w:type="paragraph" w:customStyle="1" w:styleId="skn-m004sectiongraph-sechide-barlnggparatable">
    <w:name w:val="skn-m004_section_graph-sec_hide-bar_lnggparatable"/>
    <w:basedOn w:val="Normal"/>
  </w:style>
  <w:style w:type="paragraph" w:customStyle="1" w:styleId="skn-m004sectiongraph-sechide-barlnggparatableparagraph">
    <w:name w:val="skn-m004_section_graph-sec_hide-bar_lnggparatable_paragraph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5A6A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A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6A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ganho456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eganho45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9CC65-4E1B-4C9E-B141-EBFE51BB7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Megan Ho</vt:lpstr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Megan Ho</dc:title>
  <dc:creator>Megan Ho</dc:creator>
  <cp:lastModifiedBy>Megan Ho</cp:lastModifiedBy>
  <cp:revision>28</cp:revision>
  <dcterms:created xsi:type="dcterms:W3CDTF">2025-11-21T07:20:00Z</dcterms:created>
  <dcterms:modified xsi:type="dcterms:W3CDTF">2026-01-22T17:22:00Z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zFgAAB+LCAAAAAAABAAcm7Wy61gQRT9IgRgciplZmZiZ9fVz3wROXHKVfLp791oGjmQ5CGd/EETwDMshEAWh5A+hIRRCUASF0JRdXgDdiaikJAzDJo4hg1IywKHjqGYT4g7L3P7XGkTziKmDQT5yutrJhwG0avJCMcCrlhmFZFLm0HuvkakeaargSz5vnxqYnu7phTJYJstEFx2KWTXM2i+YBDei3272veNKERoFpXyQWzj6WFT89BXt2KJopOF</vt:lpwstr>
  </property>
  <property fmtid="{D5CDD505-2E9C-101B-9397-08002B2CF9AE}" pid="3" name="x1ye=1">
    <vt:lpwstr>+USUkhCn11VCT2XaM9XROVvSQVgRpLOg+dLixp6oVKpsEti71yDpoEmkFneH9FRdkESmfBjXkzS8Sv7iBGd05GjR2haprT9cV31EriVhicwAt3Ws5IaHhB4TUZwaeTTqrLfhYshHC0b5HFJcRMOC3lxML8RFriI9Fa/w8vwZtz/vDA4rwQ+YyU9YZ0k5/lKyq8vJqeK+f52LMYbzjAOHbb40Wg8MoHC0C06amOl5JsmV3IxEi62RtouG6TvZbt7</vt:lpwstr>
  </property>
  <property fmtid="{D5CDD505-2E9C-101B-9397-08002B2CF9AE}" pid="4" name="x1ye=10">
    <vt:lpwstr>pixO8ExfaJCT5mbh0HPXr4Yqzu4+Hv71qb/2V9sup85F0n4bxyufEAO7F1cJS4sCirljLFSY85rvKkMVkHzc6HwGVjQFUf+5xH6B5ivuqb7STS2CloyTrTaqAuDSxZ/1NpNb5THY/HtO0MeS9YBhUtwMtkctvZwH/jbPPT58aFpJrmK7Eo9K+0qnYPK8B1MbYDFa6CW1DpVU45CfGcmyzPLn5Uqpd1dGgqsedHPWrH2rPhKPpcmB/ES745L2KbZ</vt:lpwstr>
  </property>
  <property fmtid="{D5CDD505-2E9C-101B-9397-08002B2CF9AE}" pid="5" name="x1ye=11">
    <vt:lpwstr>vS3UjiNaFH/7xYCGeYLnzpM+JdG0+tZv3pahfj8K//fycZNpIBwPOXpGSjHeO1VHqQMrC5bXGmKhy0B8ato12iS4OOrgI8tAmXnB9oQHHwLLVAvhuwg8aFeBzWRvxaP7nXeh1HP3NTw17QdFdlDzPZXCAS16KT0HPoIS00DNo2ksnbCfSzF9XBlTXZfUW4Byh+wcaTCRW7lt8F0g6FGP3U8D13ewsP74xQJnT5/+AsmxoNG0HwcGD7Nqp0ofPsS</vt:lpwstr>
  </property>
  <property fmtid="{D5CDD505-2E9C-101B-9397-08002B2CF9AE}" pid="6" name="x1ye=12">
    <vt:lpwstr>qFz5SLm5PZu5V447J5Jh3wIKmGd3otgdYYcHT45Kxqt6u/bOO8JXegkVc0kNLkjBNR6IDeUFppPEy9jQYLRhXtInzUZyipyLaMrHkKF/69MIGcUWVEVjYBTyDydrmZ+pTUJWf7TKlsL20JqzlWLyF++n+233kD6uNkYvGpL+HUc3sdAEduezy4G/9jYQGqT+Nl+NQFvD4dLxnIgAXA+UQvrqzbD10f2tmrwC512WjdHSbtXqPOj2h5UYTHbEDji</vt:lpwstr>
  </property>
  <property fmtid="{D5CDD505-2E9C-101B-9397-08002B2CF9AE}" pid="7" name="x1ye=13">
    <vt:lpwstr>nJRR8cMnKtCnmG41vMEMv1nJLPn5ZrkWUYmk8R63hIPtMpCPnPkeAqqt6YGeqY3j7GCcHHf0WxOYalvqKe07e4LpV8c4cjz2oPbV3a/95LO/jeJu6D4jDxicajN48x4xvhofdczdNdUTbraL7NjiMDESXJCwvxG+W8KnXAKcJURAb3cbKNwMVnFRhRp2iufsvcC3Y+hWtpPN/ePazj++DNccUA/zsspYw2L8TZ3BpAwIhvXehBYmvgui6x7EFW6</vt:lpwstr>
  </property>
  <property fmtid="{D5CDD505-2E9C-101B-9397-08002B2CF9AE}" pid="8" name="x1ye=14">
    <vt:lpwstr>f7sq7JSr1+VDSTD/ov0B5xS6897qhEFfr1oLGjIqhs752sBxC+hX6CUDboDQg/4B5HmOMGZVkN27rzannCG4aVfA1XQtl526KgHmbYW31r4EDL3Hitq8qbhkdh8UEsaBaOHL8peucTaL2Vh7swgmUjdFEwXXfA1wzRWu7u2OBZ29VWJF1yIr3BBCBu7/oByHSqL4OEDmXnNZjfz80uD7OdsD3Eg9D6wxU0uKoEctYXIs6L2VZ988FcLkU5PylNd</vt:lpwstr>
  </property>
  <property fmtid="{D5CDD505-2E9C-101B-9397-08002B2CF9AE}" pid="9" name="x1ye=15">
    <vt:lpwstr>kutwVaOkEkN4Qf3ADgs8PVPxRatfo+yKak9Mtl6GfLwwOaVjRFrRcpmKY80ErN2OXS4Jwj8j4ItydVwhq6ouwuDzxUVsG6uVWflUa54ciXqWGjVISXhpe11YuUH5kWFiSgNQstDJ/HzrHis0vtLBGJTMqnxcAsY5svp1ooYrL9YoKmlsJznWH5QTfZWJAhGTjSp1OCQa/fZOh3tLxmkt8uEGqyFYQWPcLHLJ+ydosch88PoE7XVjMiPEMrr82kD</vt:lpwstr>
  </property>
  <property fmtid="{D5CDD505-2E9C-101B-9397-08002B2CF9AE}" pid="10" name="x1ye=16">
    <vt:lpwstr>XB0H8wC/LKQBmvKiXLs7ROBC/w97NVo3N7uhr11YjuFe0LSlxDuFvFyFSzf0+odkIxqXzbNGu+12nSqu8rKgjIEINtEdH8LKvTpCXtTlZ6B3d2Scvxh3KZKDYDg91+5Qp4WkWD28i0jdcF+cUEgAZloyOWlnWAzy/OfeE8+l5IzYdfbmi/7Po68DX9ZznXx2ve3DnKfOSVemZOeohOjp1GU8NNUR9UsHabQ4X+UWOA6Cy+7lRuDag44rxIHeOsT</vt:lpwstr>
  </property>
  <property fmtid="{D5CDD505-2E9C-101B-9397-08002B2CF9AE}" pid="11" name="x1ye=17">
    <vt:lpwstr>RUtLz0/6o1QXvGte9eil+77KiO5MSRq19tloUg/TjGSczBwBv4pMO/wRpYBYUlzvZXeyf9bcoikR4RWfshMwudk88xXuF9uk4y4FV+sGUN57ulcm62961JOaE+CzbAaqOE6r+oTjU7IDC7o8NF4dK0U8M8FXN1G1kZfegFHKP/tggWGZiYTF9G1nA8HfnD0XbvxCjupsufzaGJpvcWTatwQyS2Fi40P4L+vyqOEVBDjYr/UG5Ns9bcuZD7tThCS</vt:lpwstr>
  </property>
  <property fmtid="{D5CDD505-2E9C-101B-9397-08002B2CF9AE}" pid="12" name="x1ye=18">
    <vt:lpwstr>LOzkFzugQeYL0KtZimW4nl8CUy4VskKVG+J7V2UPF6/MLvl3ZiAGFlxS9AV7PzFdy2FObedoeYi9PNEmBcppX15K92U0OY0H88H+jX1qGpsDljXKx/da9EbEKCLhZYvXk595IgLGSf0TdocyHCDGrJZYoRk+GPPAXDZIsmxUado9olMQI98o86k09FZOhmw3iQznIHkFxj/q6zDMJ6aiBJiyscKeKGUxEhkrxP+ZRQsU+EvsYjMsEeaJCp5gZBM</vt:lpwstr>
  </property>
  <property fmtid="{D5CDD505-2E9C-101B-9397-08002B2CF9AE}" pid="13" name="x1ye=19">
    <vt:lpwstr>qAEFDPAnfavOOY+ciC2UgPjTnNmgVD1CHVi2ksHZYUXJQn3UsxjuC/mc6BCDgIGIS2p3/tfJnmDQJl04ezLe6bEi35txk7MlaaXCWPln3Ll2N5srl9zXuH+7tonvU7Pv16Jg/mPq+BWtZTHmpXAmTQEJ7jyK+qcD7HUYVs+nqJspvwtZrnmNrkVAavSnPZ69eQ+aaK/XX4/SxAMuf1W5I3WFUvhR58+HzKcs7PF+ZdywN/QwvrDMlBAC0oWDygs</vt:lpwstr>
  </property>
  <property fmtid="{D5CDD505-2E9C-101B-9397-08002B2CF9AE}" pid="14" name="x1ye=2">
    <vt:lpwstr>WWkU/H2rFRRl66L/G895Tn+RG8qWC+72d0pUIPOjP8krhHBU1pH+3YkmS1ftyxvkvqjmBBqrUqZNXtJcKBCT/qKhUgcLHNzTBF3nID2q1a8jrivRGfTkg6Y1vacMh1AfGZOAbeyf2izIkgdAVF0aZcjVzG+6mv7kAghTR3N0Q/W4B/hWnjHVDY43bcNzO6ZJSSecV8tl4dr2hkeOqvpPLi0u8U+oz36abvF+vx37WFAeYRs6OFklLuNBpjbzBny</vt:lpwstr>
  </property>
  <property fmtid="{D5CDD505-2E9C-101B-9397-08002B2CF9AE}" pid="15" name="x1ye=20">
    <vt:lpwstr>tNR7eBhRwdf0PN14TsZJ5k9TGZtseu0hKUiy7ZIrHDZ6pIuuFk8/F7froW4mHAy/wTnEl5wv6D/tbzkAp20Piv4FI9h/W8tpQJRYbK6xLnYkvfVKlu+EFmOcwH3+hMp+w3jSBPkIx/I0sXwMGrN1EsCw+s0lIDSfsjPNc86VDWjotUf+veHljo5JEX8p4E1/ArRgdhVC3jQhSO5VV2EzRPQRdHQvW9k3VvfV185kOBvmlLerWGSF4cjIfjpMRA/</vt:lpwstr>
  </property>
  <property fmtid="{D5CDD505-2E9C-101B-9397-08002B2CF9AE}" pid="16" name="x1ye=21">
    <vt:lpwstr>wA19QMhkFUmn4NpWg9kafG0jROUV9cLf5P9IS4kniMC+kdrhclN3i3F+vrIFct+oGirfUMtWe6JuaKA84EGtg0in4NgUwuslS7wuG5BKElsWxJGh9D9uSSJQltRBk/VUbFzxsTAeCgUUTAj2IYLuBtkv5ZllWVxdjpDFMsgXnZkbFK7crZ94ObLFS+2WP22tXAXU7rWioYTT+D8pTgkFUVHnMPIZgTnYDXfpxNLuMQUtD01mAEtBpRCEYKHdnuv</vt:lpwstr>
  </property>
  <property fmtid="{D5CDD505-2E9C-101B-9397-08002B2CF9AE}" pid="17" name="x1ye=22">
    <vt:lpwstr>9BlJ7YpFYbYlXndD01rLAjWb1S2N7mgIgVypSyM7+N2TK39/zZIZG+G4PrktZeTcSrLEpC1DIx82r4iNRQsBFksmEWoIM3B3A/f2pHnrbpO05HwOvrKvdDqIqnscXZISQmn2P2lDlkxcxfmWHhElacZfJodULB5YtaS9HjG+fMHT8/J7AVPSLynLSqOxZptJG4JKmhXQlnMD5yzgGSP5A48gARYizndLRHLbZ3deWJHSXVpNkta7yZv+z+F0iBB</vt:lpwstr>
  </property>
  <property fmtid="{D5CDD505-2E9C-101B-9397-08002B2CF9AE}" pid="18" name="x1ye=23">
    <vt:lpwstr>lr77Aksemjt5EqdAwR/hlTSn/arKzE5A7+WzBcIiaUUx1f2RxeZDVuh1J1sRhL5zgsOZQgKkjUJDOouqnSKapDdb69IiXgS43Ix5/axzhsRCvM3NlTjfaCpkB5u59jkZZCJjKQsFw7mDXVgKKBGE6Pd0UPHJMGsa0qXOPFXakWwUbvO9LSMRH6EmLl610ZPQqpSvfASsz0PiEcRcJ4G0QBYicq46e9EUSCmaC9sz7yDV8wxN59FPr6JaLaeYH9+</vt:lpwstr>
  </property>
  <property fmtid="{D5CDD505-2E9C-101B-9397-08002B2CF9AE}" pid="19" name="x1ye=24">
    <vt:lpwstr>ehXlgUfmusgtBdtp6xYKjhGb/9iywLYVlw02Yxy0QhPIsktzR+OFvxsp2XuSg99SKTUXfnMPUv4trTPNmM1sBdbAbRGVrBuz8nXg3NFYnEpJq/OzrLyfuuI9KKDNKE7/22d2Qt+CzgtlDSb6yLehlYLgS1IAJDn6wbBbhW0OKD1EikAUbxMxuspspbZqCCjZaR6Dnu0Fmq1vpZzepMCIsbLlGP+EwQem7Rq8Zpl77orHcS5ZH427wGqDd9j1m9I</vt:lpwstr>
  </property>
  <property fmtid="{D5CDD505-2E9C-101B-9397-08002B2CF9AE}" pid="20" name="x1ye=25">
    <vt:lpwstr>+zB13SWPBYZ2e0/GbgUej5rQDhNQM7wUpYFxx8Im88KrtDBVJxl3kKyF3vG0XqxwgnB+plV+Q+TZ4416DIbya5yrOpFncmJ01xlXlNytvGIoJXloOrQd+nhKXDjgEcRxkm0msiEDYM/4U9EKm9Fo0gAELpQf6aIC3yEy/35Bmjja7zKIrxNfouNuQiZ8C4R/nS2e0VT7mieDvz+QEa/2ZRKlRbsbOsJjEEmiks6XiAUayqjxAvHYkmYJDVcD+bb</vt:lpwstr>
  </property>
  <property fmtid="{D5CDD505-2E9C-101B-9397-08002B2CF9AE}" pid="21" name="x1ye=26">
    <vt:lpwstr>2/lkP74TSbHyu1ijQSArsoP6gU2uyYEtH7O+VNeXOWvMoZBa2/qDRKOk7uZQ/30/uZgqriC56YR433wLjnNS2EtMl7M5NX5iI1YHfKTQ7EYGtWGSR09t1fNOGPIKaJxW3BD1h5a3Y66deUJG/VY547uCttt42lhBStnFQX5pzfYuHEFLSkng6bLty5QfebOXy1GCjz+wY12BKD4ztBlTLjt1M/kIuk3MB8h0DzJuOPBWBvYgL2N5fcfv/URPyOS</vt:lpwstr>
  </property>
  <property fmtid="{D5CDD505-2E9C-101B-9397-08002B2CF9AE}" pid="22" name="x1ye=27">
    <vt:lpwstr>yLOzg9ELHUv7wel0qt8wd9Iv0jD/91U3O8XcbDPEaqGxdXLOmLRYzi8suQ/zO1gFqDgGz9rhxDDOCaEGT1e3bjbwrmcXtGuw5NVDlgs2MmNjXy6pw8oBpdRl9CysG8bofYS0Yy2L9IhQ5pzLz1+u0wVqxpDY6WrHLMfRY6kRPHav7Wo3Tj+pY5frIBc5N22ms7qSOuQE9Vft53nrGd82kEeOot/g8BZsmRnzptHgwB0dt/yvpGho5/Vr4CvpXu2</vt:lpwstr>
  </property>
  <property fmtid="{D5CDD505-2E9C-101B-9397-08002B2CF9AE}" pid="23" name="x1ye=28">
    <vt:lpwstr>t7ZRSLMHd6/eAuNmbW0/mSz+ASaYbgQzBSpNL8svwQiD/LLj4pUYVpOCh9lqyP4cdVvHDtv9BSy483VH+3R4n/tbnir6hMRXRlePo3OvnC7auzhewoMI7X9W439oRziI0p5iSOffQyHUXLNereEu9+fVh5BZ5us2C4DcHxZdS0XT4e0YJwhKem+YjH9MTC/WTaeDekAD0EGc6U9fAjiDIhN+aaSBe7NDm2D4eYG8ALnZL5OAMgB0Nrj5o8PC/ov</vt:lpwstr>
  </property>
  <property fmtid="{D5CDD505-2E9C-101B-9397-08002B2CF9AE}" pid="24" name="x1ye=29">
    <vt:lpwstr>AZ3DXzMk1Ho7ThxlU9UAs560S8Lww4CiAwOPQwacb38+FW9UEewIrPrGnaebJSzntB/F5NcjV5AcpUg7QxSkhNcVeA2JEqOTk1jbwx+Yr3fnH4+BvNm+a/0K+Sr5K0OMIWWNDrl1DqHPb6Jm10ndKjiWO1tic+E1+DKDEoXaqFCLnomMw0sYzIeeBlEz2H3Ae2oeilCtGJyYjr8R1HB7DyzkJpqYbOCp81mCiUvz4XPGKv1bKyUjlXYjpL3LfrL</vt:lpwstr>
  </property>
  <property fmtid="{D5CDD505-2E9C-101B-9397-08002B2CF9AE}" pid="25" name="x1ye=3">
    <vt:lpwstr>78eFDVI6pTe0pcxU7CbuOh7REoTpXwQX5/liMcVcDa628yJ0gYWzGGseOzmx886iKqjK9MFtWSf2NyeA4pRNokuEEVSh9NWgwJFKCFp7sqW7ebkKj6914lPGByw1nmLWWMOwnfORxYlUfGtRgLVOvWkhjGBVTo2Qk9pWdk9guq0g2goFIYr+fOl9HizF9189cVzf1Y/hceur3rHs/w77OkC9jaAGvBk+LBoGIeUxLzlPcS3uBxDENyeYOhJEyVo</vt:lpwstr>
  </property>
  <property fmtid="{D5CDD505-2E9C-101B-9397-08002B2CF9AE}" pid="26" name="x1ye=30">
    <vt:lpwstr>MmRsbC9Z4MvT+ap7tHDxr3aTpYj6TSVAbUzu1Re5NdHnstEV3Gx67uPakmDpdOSaqsYiEZDf/Oq3sVNHydwS2Q15c9TlPIl6yn2fF/11MAXkS5IVE6wl+7rTtJy703lbEYoEBuTUY44enWJNPyVn807RyFj2xQH9RYI6KOhRARYV7eTVhok2Uz9yuwbmbzYinH/cVkHhr1GPQpsod+LNOFWwGJPZz+aTGh2YakwgQuwwb8Njd8WZTJaz1Z37wMz</vt:lpwstr>
  </property>
  <property fmtid="{D5CDD505-2E9C-101B-9397-08002B2CF9AE}" pid="27" name="x1ye=31">
    <vt:lpwstr>d2DgGyrX7/y+9Jf0xCkGtYRswF2Q9jndaly8e3nGcd8Q98YFvcy8fc2HEwZ/xg3ev9eKuySF/9JaESXe8GrujkCjhDtfpYaMNtC4aKw7t3PdmbhK6pFz1hwi4RX/SA0TuIWwH7PdWTGaJgO8JrS6nh4Md2/A2V+rndtpfMnQdlR8bQ0dQvAaiT4EvVPKZNhfb1JMnhOIWkmGlbEHioNGNmxUqW0tCJeqX+qIxH1Nm/u/AmmLaUFSn/Ial4npMxr</vt:lpwstr>
  </property>
  <property fmtid="{D5CDD505-2E9C-101B-9397-08002B2CF9AE}" pid="28" name="x1ye=32">
    <vt:lpwstr>39uBFzh/w+WYJ9tjM2M8Ao6evQc+4P4jcj+I20QD4wP800mDIOLLCszu+MHRYiR2A2/ydu4kOXGMm4jU0YVyC7vKH0J+/TVcLV5/6cHbr4DtlG6KQM1qHA0MkLAYKsN/ZzFODno19DeA+PAnyHBVzQK2/nmoRv3SLHipnFYJ4oyvz5ipPq3uJwb1/S+qLCfBRwsI9rVVCvYbqbKJ5u+UouHCNScGn+tj5XU+g8WBzE+uB3Ipv9Vmj48QtvtF9Bk</vt:lpwstr>
  </property>
  <property fmtid="{D5CDD505-2E9C-101B-9397-08002B2CF9AE}" pid="29" name="x1ye=33">
    <vt:lpwstr>kKwKVIrTrRDJ7P0bzxe5adgEeoXiCbPQKG4U0KjGFi3I1wEk8DfHycsUJCqObDE8+TR7+oX9kHCUVpvwc5zsCvoxpcJHTxGYJ5MJPZY6T8twlGH3Nh/IGT/utoRgmT+f0VuQJoR+zUsAifwsPCmLO0MkAvyBm2652E03miCvCOCbVK+6Bs1EdpjxhsA0M2McQH9g6dG0Nh5ElSnfzWbTn2x3TA12O2NBToXbAMhY3ilsjDVQFJyedRvwccwSPnH</vt:lpwstr>
  </property>
  <property fmtid="{D5CDD505-2E9C-101B-9397-08002B2CF9AE}" pid="30" name="x1ye=34">
    <vt:lpwstr>2q047tT70+RfrtOkYe0pdO8EWlKgtL/Fy1IpRUlWu1Zx80Sbm6Uk8X0U/RCtRWR6hj4jqyKCziSArKlR0zgTI8dQWdYDvWpBnXPnjwgD/siwaCMq00vsSopyORnNtpynZwXxQBzmGgxL5XR2DWxn+HVZRp3tEBKVogzK0cqvAUpb1Tdqnva9DQfZur5MzBD1p/+eTTovrHRFLNThv3gZdhpRSGUkrEBiYznJ7fkm6Cf8v5xxhDGQi1IF40UheVQ</vt:lpwstr>
  </property>
  <property fmtid="{D5CDD505-2E9C-101B-9397-08002B2CF9AE}" pid="31" name="x1ye=35">
    <vt:lpwstr>NN/3P07wnxMEj09BhV6m78OishZqIZU2cV6n4PDrYEKxs+rX3oH7YP96IQW/rJQH5YzirdJFQkYfJwYjiSnB3rcehQ4doMdP6x26UEpnS/x011CUnpzBygUNbFjzaHrFMcOXmAiGf/0WtlTOELwIv6zUh5AlDw2YMPDlp2fF0olpaD28aHehroBLpGL7Zugw/cJaE9kEqPMmCttdzGhDvGFn6mnEuDgZi5Z0Yn3R3/Aj585jPf1NCUqFQLZGo+y</vt:lpwstr>
  </property>
  <property fmtid="{D5CDD505-2E9C-101B-9397-08002B2CF9AE}" pid="32" name="x1ye=36">
    <vt:lpwstr>Sp70x6CHcM6iF6tiMtqhKv08NMhjfhy/39Z2pcqVJwtbast43S0DQ+vmMFEYfXTVIdYWSyv5bWsQI/U2+oiH0nufrr03iS/vDPQ3Y3zdQqfIsoAYrPhAlhgFUgxWJsdipZqRf+ir5Gf3OphF62Exo/A5khuoVg7iilN71Y4mg7j+p5ZiS3QLa7E//uXQIGiwjTVTyZ8e9w/pU26HNS0HMV76NkSj2nGpO16aZqg7L8leob9055r75DG9koGFRos</vt:lpwstr>
  </property>
  <property fmtid="{D5CDD505-2E9C-101B-9397-08002B2CF9AE}" pid="33" name="x1ye=37">
    <vt:lpwstr>UlkDsZjiZYANVmEhmqQiWoMnFNActXHKB3VbsM8Nq33V/hbBvCgkWf7DtnD2+zjKXCTsW/v3uv95keq+W++7Njxjg0sWJPRKMykz77VU2kJhVX9z4nvk2RZ1fRPd5ks1U7xp1sNG/L8NVKbhk0uAkTvr8BdJhnhJLesPXumZRP3d1IDNc9g8oBVZpE/vVzLCPdPqnGzsaM2j5B2eQS+Z/bC1qXPkkDsl++6Ekr9H++xC+ZpAbv32gRg1bJoMz9+</vt:lpwstr>
  </property>
  <property fmtid="{D5CDD505-2E9C-101B-9397-08002B2CF9AE}" pid="34" name="x1ye=38">
    <vt:lpwstr>p9wkKTszGCIufux3TOw3ChSlP2H+MVvVYxkBRSZ5NiR+QVQAiatF6exlFDLKLr+1J5p55WyM3OgPSHR8/fFHl/1/3OK5LmSamKMeGrlvmF0IRRB+pHOB0vD1D/Ssz7/sbbKgpx0lyXAnxdn446+SiBNxhQxhhLRjQ3jsgCk82v0OtIPVnbc8lYPWgI92BI8Y0xI/NV7nkUP3nZbCRQw5B5+2O+xUbQqyNoE0CORW3zRnFphqvU26Uv61Ak6bKvY</vt:lpwstr>
  </property>
  <property fmtid="{D5CDD505-2E9C-101B-9397-08002B2CF9AE}" pid="35" name="x1ye=39">
    <vt:lpwstr>TRSBOf+HhV1EuLuVE+tg30SeA+vNu3fW2NsZm7FFNdFI/oSiGxZFVhX2L0NdlDO1Z/FBtGIO8iZb4IM+KvSq6ghWGgPtv7U89ittKkoswpswS4isLNV+/yc2fzbx6IKOt2fs0oVw0yPRQPG0K6XeN5xj5PoWR2jz3qO1Qht7beQ5/W4E/xhWrYyk7s+Umdan3X/iV4mTVFdkB1A7lTRsxb/85uo9+vDWUX+8WCThR5BSDbLMfcBkUcjI3BPb6aD</vt:lpwstr>
  </property>
  <property fmtid="{D5CDD505-2E9C-101B-9397-08002B2CF9AE}" pid="36" name="x1ye=4">
    <vt:lpwstr>pGpfksioIsl3WMHyO5cbHWujlM2W+9v4FWmb9tB9SQdNu+uYMLUOcob50JfGPCy3ROyFjPlfL8Cw+9gDjsNuNk29R7Hq86D2OXOr0RFOtUOYQVlbJNVzsYsOCfF88bEDIiimyMDVDyQSkCJIk/TpPOJ7is5H0ZZlyHauxwmMFP9ixvy++As1Z7KUKcQnNA5cD27H6uH3jVonNTUEZP+tr8zoSEa0BKsFU9x6y8VkD6rCMSO2WfmxOgH3d0PHpQn</vt:lpwstr>
  </property>
  <property fmtid="{D5CDD505-2E9C-101B-9397-08002B2CF9AE}" pid="37" name="x1ye=40">
    <vt:lpwstr>419C4O8Y9gl3hVFw3YxfByVmAsdLAVHNbJGj7tfnp8iwLQiGi+4iNB9kfER/IUU5bCNT6HfmGOF5S8qwqojT3x3tBEm8mSugynKfWibBa5WafF+o4FSkkCPmlMGxnMxbY2c/1YlgPVzqhsS/MnBRFFGJf7loUX+TocxKu5iql+9+rH6AVrTJfEFZbIHhXgP0U7YlKexeu6f+dWuBH+Qb4z7UfHrAyJzsECud+gc2I8F/2GJNDSKf+3iZ2fxn0kJ</vt:lpwstr>
  </property>
  <property fmtid="{D5CDD505-2E9C-101B-9397-08002B2CF9AE}" pid="38" name="x1ye=41">
    <vt:lpwstr>DLHNA4yWTRrWRQlcMUnOpuVVF6SwXqCvbdL+rLY09S1YXQrLeg5KWD3L4WpHzsTn9Dz1tG0VUduiHOzgmJ/0tKAdHwzaJKnGYJTkhzgj+9fg8b1LQNVg9IwNMA+RR7im2y8pEiox+G3IwyE7Nd/7D7uTY8CtskDFcD20fedJOGZrlgmWpBemkw8n1s2UaAZfXbVVDh/aa2a0I3SZItHb1D9N7JA1DHhfKhNEi/qdMUHvATX6FpyWmXh6PV3ad2J</vt:lpwstr>
  </property>
  <property fmtid="{D5CDD505-2E9C-101B-9397-08002B2CF9AE}" pid="39" name="x1ye=42">
    <vt:lpwstr>XfcqtbOvAVy6yhnurGl/tjV6YRLA6pP2E094+K3Nyi35qK4Acfl8ODMOy5wfePVRCtEx4WDsZ0o7QOBM8zXY8yH3wOcpABvS8SXSlBkPPfBuD68B0SEs66moqMmdOPMErK5maul/7BJ1VpZ52oL+MJETy4DHHseDhFyGbDgtXpMuSdIHXynrUmm6lEZC/712T6/sjEJ71LfVBgw1GxT8b1OhrMG/JBKdupFUxc/JNcFF8u1p8S5dxbglmkLFbXB</vt:lpwstr>
  </property>
  <property fmtid="{D5CDD505-2E9C-101B-9397-08002B2CF9AE}" pid="40" name="x1ye=43">
    <vt:lpwstr>CzbX0ob30P0+0l4SpMN4GddeFCW/dEt/DcYi9Q40M8H3v0Zmr/9Ku31sikvnIoidAYommCjRuhwOlEtd/jra6xaJQweffNg/I23Tj1eVy212EXQL32SO7aT1hAIZ7gbdFsvntX/RLHjZpAiffv99TTkyZObywqy/PLKcmbl3V51af4Q923OewvGzQmXJUezsDJhm/zjrNid+TneHT3Pp1zN/33QhTRnMkhTKNwHudzQPfzNYaJr3wgljKri8q7b</vt:lpwstr>
  </property>
  <property fmtid="{D5CDD505-2E9C-101B-9397-08002B2CF9AE}" pid="41" name="x1ye=44">
    <vt:lpwstr>Y3dwwtfstzJ/H1RoHdli/qFv1PiHNe2CSma49fpPZtw+5a1z1kcixabXgK6Vi9ZLkQXHGPFSs3HSWiVw0Ki/WWWVFZZeeeQcaOejau0Gnp90Z7RwmS6F/uJ+dJyqV0eHn5bCHp43rbdTDgfkA3gHMJFLItQDuxgy7ZRGvYih8p6Zzo9gmOK7NwisuGfYng5+YBnTQ5CbLO6R7MBF3V4v2VM9T2CgU81tfmw5/Ghsv49V6vdY9jfZ2XxamKspvcw</vt:lpwstr>
  </property>
  <property fmtid="{D5CDD505-2E9C-101B-9397-08002B2CF9AE}" pid="42" name="x1ye=45">
    <vt:lpwstr>CEOGhFWNyV8g2Azfhq3wcOlVJgEgcN9AykKpF2XtNkMbWrWuhf373Spl5hu3qqzcwcNYrBJYOb4eyVoQw9PuAFw0wUwfvv7Rm/gLNrIG6lUoI0cYp25IZakcMD41dm7hYuEVp+CPKOd01SxWGOUasmeY8cm+XUo25hVQ/uEQJlMD40frHDsbEOKp+qWowONzwtNuMmAXRAuTCYiN/Xp9ala+HzhNeM9CJ9X2b/tC/vqW31cFmgr1PwgiWLmcoSM</vt:lpwstr>
  </property>
  <property fmtid="{D5CDD505-2E9C-101B-9397-08002B2CF9AE}" pid="43" name="x1ye=46">
    <vt:lpwstr>7MVmTef1/PPt9Chax/yBKRjbj5ESRWfkeWc8S0p4NMCihcvkSsvB4QkyMUhGSkRyd08WBIiBWvTlap5jaYWkeh052A7MhfbAy+F6mlC8HaDjA3Gvn2jLh/2IEppkn2P2ddOhIPwGduC5yCBd1HgDO/XaR4z7bGrVF5cAYcbQWm36YVm7xvmE8jYJT8yjkMq8Pi232RfscV4yMkFngCTffgTAQgKAZP8B6G4346CwiwxhrXZTkot/xVAfn7S9o/z</vt:lpwstr>
  </property>
  <property fmtid="{D5CDD505-2E9C-101B-9397-08002B2CF9AE}" pid="44" name="x1ye=47">
    <vt:lpwstr>z0eHMaihr1ZtCnurPnju8+Tw7iQ+df3cWHv9T8YIMlgW8BFCn78jQ5/DVhpA8r+2OsOHOXfj+lgy3BiAriyWYjkl6L07nDRj1lJsE/J3LVXPeATTHRYpq8sUg7ICO8iHED4/3/GchAXSrTwmtTXpxXju4NyXyi4LFwqYUU2r8qOtzTZWH00KXdoz9yvnWfiwcBzuhp8jaNUhDl3FnrfYoaW8PngeFlXlA7xg0KFvhshWg2IvZbq0azQZbKXzN1a</vt:lpwstr>
  </property>
  <property fmtid="{D5CDD505-2E9C-101B-9397-08002B2CF9AE}" pid="45" name="x1ye=48">
    <vt:lpwstr>1Jn0fGLhvgvXtU3aPHvWlALIOPhVypKooTzB8+M/w544xfO7zJ54MesR5EEWm2qhlURTk5rtpKP6kGT8X0xJ8GGSjYag/AyRWpDtt+Dvf8tPPrRrydP0TdGhlryZERqzCES59/Dy835ueLqqyvhjK/NH1g79K1i6RL50EyGfbUXayOinD2RpN8mmyh8KxoOTK/G5nPTpPmoTM9cYyNgrdn6cELbVxsYHxF34RpuHOR++zyoEyFVlqUxi7fQ/iBa</vt:lpwstr>
  </property>
  <property fmtid="{D5CDD505-2E9C-101B-9397-08002B2CF9AE}" pid="46" name="x1ye=49">
    <vt:lpwstr>yEgNRi3oR+8f5GoT9lfktWcMt69n3wghe6mkt8I39y+5WvMVzZtnClYYBtgOkmC4p4sBCEXu3+7OoAYM6kRr3YVVVbp6Hd7G7IbW/2ElqaPTHGtU23jnNUYiaTD6NnJc9wQeHxcqW+mtsxa9aFsbpqe52TF+WsjqNTQjT+Sz6j21BhysAQNfY8myTvvhTHUOZMftjqi+tU7Ude588WvdUMiFX4FqRgTLC98/nxmpVGgEgg0QGPcIXDCYwxJp2s4</vt:lpwstr>
  </property>
  <property fmtid="{D5CDD505-2E9C-101B-9397-08002B2CF9AE}" pid="47" name="x1ye=5">
    <vt:lpwstr>+RY6keezZcXER546yzE9xYTE5JsHP4k2xNQx26pvNyzOG9gO9UoMZAR2rl+WMg72tmy/gr7MGu+byqCVcntrJMn9E7H40MFiXNLyCBJKl7Z1AF3VW83cB08Pxo2NQ8mN+HM4TLd4D9n6JSWNmV6cwLRXGxS+HJjJxiPryqeI76WsAyKVojzSgCktqlELarxmqePW3sFbYuBSGgPCiVeAYYh/0YUB8uhbRbXIPvIJt3igqZw10j4L16COlzdA68H</vt:lpwstr>
  </property>
  <property fmtid="{D5CDD505-2E9C-101B-9397-08002B2CF9AE}" pid="48" name="x1ye=50">
    <vt:lpwstr>GVjrN7hu6xpc5NbRK69jNCVE7UIwlF/paXI+9ABrMUf7xJC+x29Mo8wmRGHid5czz7ELjuJu6C328fqQAlGJOhfrrUn9uFVSSHgD2/P7hMX7bImrCNGXMzyq1LqRRzc/aATEdC65wWDLArkjDfXGPUxUnYQcAhGhgqVqrnX+FlqmjnuwrHFBoRx8CxMwdZWcmFCtGFfMRbkV9T569iRwBtnLsvNBDTRum/jMb2PzONIWFp/c4auPD+UzFuc5Uq7</vt:lpwstr>
  </property>
  <property fmtid="{D5CDD505-2E9C-101B-9397-08002B2CF9AE}" pid="49" name="x1ye=51">
    <vt:lpwstr>EaIVONETSisFyVhxx3xpMFrOSvP4PNBIRruiH93O1pXpTm7zSlhDLQJkcJ2onq/0tOcUdbqcAlijKQPBWzIiKbAvGsloLKAfc/Zzeb1GTfs8vdhiEl6v4wJ/6hGBzlO65VNe/N8p0aUm1kZQ6BNYqiRO1Hn0aiIowqDp7sOGyR7rgZqfxH/PUIzIe7uHePDI/Pir9cmmH/zq9czCFd73+bU+mDG4KQF0NuILZnQ87wE648i3DYBFE7xe84kHtzC</vt:lpwstr>
  </property>
  <property fmtid="{D5CDD505-2E9C-101B-9397-08002B2CF9AE}" pid="50" name="x1ye=52">
    <vt:lpwstr>s7xnfrN6QxdprG4LwPgJ/NKpFnl0FCC8ExWYKv8cJwxdy6SNjP1RU+aiM2RvQFPlk+dUinOnm178boEAvmkRk8a34hWzQREJXzkHd7PyxKez9x8lbDuIevmd4e66P3FN11ga03zBx7IscLmwM7ZJb8quX1WTjjood+w1cxyW/kJHpTrdbdHLCFZb1CvYvpnMCvErA57Ub+46pHeIJuJiHjStrSGajDOvbbmy0raS0YES2rB8y6P9tl/ONQsYwuQ</vt:lpwstr>
  </property>
  <property fmtid="{D5CDD505-2E9C-101B-9397-08002B2CF9AE}" pid="51" name="x1ye=53">
    <vt:lpwstr>4YUeruX7W/MCMLPjVu/8Or8qCQ5ygvZ2Khw0pYK0KCYgmG+ULKn2EoQMF2f4TcXlM03lkEeTNGwGnmoyiBALSf06QlbLXru1VL20TJulJpCcbQHnyx0Z5cnmzmNsIZRN29We5MdwRBtVssDS+kqwJSkzG+mLfQiPNURlWHkWcW4gpAcbiVBQ3GSaYFXh8xLgxwjZqwiv2gPvEbLmp4daQcfWayHfJIRRNNZjL0xEJBgsJLFOvfWqK/eXmiUlsoy</vt:lpwstr>
  </property>
  <property fmtid="{D5CDD505-2E9C-101B-9397-08002B2CF9AE}" pid="52" name="x1ye=54">
    <vt:lpwstr>6AjCf2+orgt0HQ9Lqzm+RvLRYwLsb9tkv9m789r/T3MlVV046Ccm7SrGx6oFI2wBHVAH8/NExo63MdRQE+jI3lIBLHCmeAFLODYvAZgbzEkr4O4jlS+Qgl/PnwnawOcRa8wScH7WnhF/ONgKpDVsMVrAYr8q+qo8R8/t9zFY+3laDy4DstPaRQJ/fi9CYRYDyfytHGB0C05I8JJsUCT6QPxPzCPRBOUWyG+xInflJpn/NyfKDiMWIOJuWHMU5Va</vt:lpwstr>
  </property>
  <property fmtid="{D5CDD505-2E9C-101B-9397-08002B2CF9AE}" pid="53" name="x1ye=55">
    <vt:lpwstr>FGivP6cdleUmVZm9p238vQKmHu4vFQsT/L6M9B+BKy3jlHNr2yPC0LWLrBCArNnFY1SypHZz+/tcyLggh8dlCYW3t/T5HM85NRHUYGeB7w2r+J41WJLT6OrALvwl2X2YV/WWRVAiHkkr/QV1KodRYtlEnnkj9sp4jhvuMzLzF+tuDo47i8dRpJzH/o1EORaOLI7kcbMpdLFpKMtCbJNg95S/4w8lKIrlV9szSRUPJr2i5O4VHkp1kQYE584OKEK</vt:lpwstr>
  </property>
  <property fmtid="{D5CDD505-2E9C-101B-9397-08002B2CF9AE}" pid="54" name="x1ye=56">
    <vt:lpwstr>W8bnclcBIe+ZluXUXAcIIOaDgOO5pXTYGio8lEBCU5byl5lbBfuqBEmFxTdV8m21CjGSCGvOa/MRt0/uXxnIdTYhReH7CI6ihSMEQ/r1R5d//up2YyVVXGmsjFXzVtnTxmcC0Pa+xSB/f7O0BBb5sOu+Dab1u7b1mwWpAdW9OxlmG7RJdwnYFVz60XRYH2GQO5e79GfJG2Oo83EuILaXINlfBqT3oiPAn+WkgntbFaCqDYvdnnOCu+tjiUCKFir</vt:lpwstr>
  </property>
  <property fmtid="{D5CDD505-2E9C-101B-9397-08002B2CF9AE}" pid="55" name="x1ye=57">
    <vt:lpwstr>19uS+h06tx5yGQvXhNFb9fiD0wKmEJGx6KUn65pHaX/7RkR51TULtklRylznyveWjcCFp3v2A3AgyaKoNubCAX8K85kBFEvsnvkYMy/3EfwkNG3bwOTIWJkHTu+49Jn8boRdFrp3rvZXyGXQhDyqS76QByp4X40QCBN+Cl6fu38PUxEFHvjaiCuj0yLJqkTgoP9FxwYPNWJtRoORtVjX70/y+nVmf8fXq11k/WKd9SKN/Y2rAuIdOJr+kenPMON</vt:lpwstr>
  </property>
  <property fmtid="{D5CDD505-2E9C-101B-9397-08002B2CF9AE}" pid="56" name="x1ye=58">
    <vt:lpwstr>ogGbd+BAYwW7zorQawptpwtijvf4EUCmRXmqfOahLw+dhbXWzyJ9THzkJ5lhxOklK/Wj/F523c4ueKtCXNezSbP8NGisfvftgaAH4QwgSI691M1EJ4HExgSh4iYVQxblspIMG7SQGn6ppSDKYNjlNFZOcx8jX65xR2trnvm+uv3NSks2JG4SE9KMEA1QaJxdfzmJM57YMZfARM12/JHwn8lvaZJFfZvYNXqkeofOLC3oZk2LfNddfIL3FfmeDYr</vt:lpwstr>
  </property>
  <property fmtid="{D5CDD505-2E9C-101B-9397-08002B2CF9AE}" pid="57" name="x1ye=59">
    <vt:lpwstr>4kAoyTZiZ4dCgKUEmfif1xt6AGBMpjXo8QyIimbxzU4JjYocToZPO1AaeifOKlDqFntTYETqGFN9ftrpogv42DSHHh1m1gLsd/3XH8zNS2zbW1p6Us05RPJmlCo/Nc5mU0UvAG639n+RIGVkQ3oiB8JvfkOYgU9z+5oUaqRjCeA5Vhd9OUf4Pva6qfcK4KFBdiaNVz2lGrYZltZ7QBx5G1WlK+8RtLf5dzWE+8U1Kc6CZ+jDRvngfnBwch7HFWD</vt:lpwstr>
  </property>
  <property fmtid="{D5CDD505-2E9C-101B-9397-08002B2CF9AE}" pid="58" name="x1ye=6">
    <vt:lpwstr>6W+ONx1xgRWX2Bhwe6JE4b9pBVNeNA/lZU/imZpqId+EhkbJVn+Gwi+I1W53B+VVnrY5IqHygv47wbTAupWI66E6wpvI3jzeXuO2u/fH89kS0p0h0QkPKC3xCOLyv8wGu1tRq7sPfljpMYYLX6FvO4lCF8Y41UnbhVH9/bQ4HoeJrj+ovzHCdu0qUFV097bbjxk2sczrAe19oTmDFSY3F4iG0KR7t/rSbmrwzuEF/ukj6scUO2eLvh8gt535vVR</vt:lpwstr>
  </property>
  <property fmtid="{D5CDD505-2E9C-101B-9397-08002B2CF9AE}" pid="59" name="x1ye=60">
    <vt:lpwstr>V57FuY6IVMvXYNCwy11aRfredsvSIRNgz3oAYtd/wsPPWzdGQop5ShyWbXgJrAverkOy4ronmu3mCvmHs8WyRB3f7FIqmzJZReg5hDyU257nQYRTdm+WYdnQHQcBeB7X+P34wxEdN/6mHyrVHor3po4T7XVB5OBbZmUfMWLQJi+9kj/TljgDE3N+jvMXFPEIIAVMGxDFifKPoxM1v098iC4oTckv54c1bbJkUskw82MksogPb0hrNn7wd8t2uqZ</vt:lpwstr>
  </property>
  <property fmtid="{D5CDD505-2E9C-101B-9397-08002B2CF9AE}" pid="60" name="x1ye=61">
    <vt:lpwstr>Qj2mYA3gA/mHbZMmR+OisXopu/7t1s78bqwEvT4gezi3AcyX+/WWMk8t9G+ueWskqXV7cpwDP7mR7NUmxsP+iz5lS7nn0ULq+eQCN1F7pMhx8oCUFcI93W4b0g5XN7crvDmwAzEPuoodLp4QzxvKgN2rfxzEfpZEFl/KTeyMBMA5YJXFDaxh4rdknZQwyHTLRWw4Q1P+Qv+X4G5JOyIzhknkXxSd7EHTD5tFLr4QKVTccwrZ+bp9W+i6YDUocyF</vt:lpwstr>
  </property>
  <property fmtid="{D5CDD505-2E9C-101B-9397-08002B2CF9AE}" pid="61" name="x1ye=62">
    <vt:lpwstr>Q2Ru5c9JSV6Ue/ErqCofBTEpD8bvZZJ0hv4LgH67q+QjrICBxZBbVaF6GbPyEVEyqg2hIBHYxqpHq1l1LRK+VqFrJEl8dnkmVe8i8QAjgi/xR8SAOszvJMSmk/dPHepilEjyy3X1JmFyuMz9yQWw9PzGgJH0v6sNo/XnIofGJrmmYpL/k1fwmCVGNFib4P8SsdRp6gL/L0Js2LT7FaIrQdCZ8ltSGGo9P7F3RxABE+VXUV86m42iaC1L7TBs+Pj</vt:lpwstr>
  </property>
  <property fmtid="{D5CDD505-2E9C-101B-9397-08002B2CF9AE}" pid="62" name="x1ye=63">
    <vt:lpwstr>n+BPRW3YJ+vnI2YM+7tGf0JHokX4d8MnLt0xbmBaLU7s7DmbdCEcTj21w2wgiwBcTXxLVFv8wtCCkI6kS/hxruGmttQJrl7IsAn63oBBXo0QeegnWYubEfHcrHl0AYORL1KmN1Epejck9n5h7r1KJ+MH/P8TO+P4EJkWASSNKc75JZ/sPnIpL8Q3MxQPVNVQerRQAOSD1oSn8nbbSleNRx8RR+w2CYhwGGL8fKdv56BB/uhZp8yR+4ADN3i0ATa</vt:lpwstr>
  </property>
  <property fmtid="{D5CDD505-2E9C-101B-9397-08002B2CF9AE}" pid="63" name="x1ye=64">
    <vt:lpwstr>c9n61Fp8/lZMc+TzYwcbbZktfbXa/ZObnTiy0Zz2wBIXgz392W2pog7EKaMEW816PV4j7Y0vI9OxOgGh4xPQ5W+LkwBtnUhmugiWWGDgt8oWa6a3ibPCuHDW1bdqgQkbhdz0A8IMVLvh3hfwpwlpu/gQUtkTQ0xoT7+XajzusuZpC7Jh7NU6X/s9f0pADe+5Z9XDRLQBjg3a4EexA9AV07YywhYx0iux/tfBLQBl0/38+8f0Ltl2T+k28NzCjSR</vt:lpwstr>
  </property>
  <property fmtid="{D5CDD505-2E9C-101B-9397-08002B2CF9AE}" pid="64" name="x1ye=65">
    <vt:lpwstr>Uvpces3JzeOg1fMWqrJoC4BrIp3l39Rd0+5hJ+vs1MZ80TgcAJgBMY9wEA3fFMtSrZoGsqks0lBggfxXdFtcBkLyOoEXrdPih/mpWkOgcYm/7Ot3Pfe+o+9s9TtWmlo5lMdY4FQlOk0Fq0ODH6pBS8V4zL7ul6lde9P6E7ppU9WRo0ak5WPt+cVwLsgcFeiULOP4nsUmKQMiaqcF7w5fzwtOiNFPRWinHjqwbac8SBiNEDN3PLgTMABJRDXhmet</vt:lpwstr>
  </property>
  <property fmtid="{D5CDD505-2E9C-101B-9397-08002B2CF9AE}" pid="65" name="x1ye=66">
    <vt:lpwstr>90kuRq45VQ/Apit2t04CYUf0CG18z16yyfPHm8RBGX4KFrRLRnTmI5BqVQ7+3QGGylBy0lzlLZw97QnVdw+Yw0J53femkodhmteNNju5Zg3dZpwDbGJWVEo/UvV8s+bkJX+rhi1jWsp8zB4X/oH1/d2AnpMswrW1b1Ffotny5V9n4TrV8jAf9fBWeRLSkUBNEFMcBt0APcCndmuBZSOKtv/gpekryMuHFOglbPrD0PVKY6zMBqYNlza+ttEJ6wi</vt:lpwstr>
  </property>
  <property fmtid="{D5CDD505-2E9C-101B-9397-08002B2CF9AE}" pid="66" name="x1ye=67">
    <vt:lpwstr>uZn0+/GQLJQONXtHXrKO49XDi2iyokxh4jWwsRKOcdrv87OqU7TV6FntXu+xd5dnOFvYItL09oKhi4WEetEMcPfqKA1c3YnL1a8yHOoMwxvZnVQmREHJsjDTxcZtysVHQ15bKQSCTKzerLr85Uh4hK0Zea23CdMcm0n8JtAWJMQxOrOjlAZGuUNRIxCxQJgHpFTSPvUySrMQc5IgRidzkZEgZcPS5u+AZXOZzdHjV+Dszf9b+MkwqP7m4XzMhR8</vt:lpwstr>
  </property>
  <property fmtid="{D5CDD505-2E9C-101B-9397-08002B2CF9AE}" pid="67" name="x1ye=68">
    <vt:lpwstr>4dQ4KZk5oxfElf42xfwydN6peXQ3+6KPrvwokjmO8ieXb9nHUlTlsq/fVS6lc4bn+dYeK5iDPgyx60JbwOVCcOBQxmVBZv4qQ7Ua0bON981PUPyFTqHsPYzrHf8H4YCYXAxUIll8g3k0WEaIFYZc3eQH9azHZ4SAvHLFQKkE9MyHOH9ND/TZvSfqmejBKebqifis8UNKhN+ZXp4KcX+FiPYRcFoTr7VDuQpOCu0DVP/ih5WgZ7L8LtD9+zbWJEc</vt:lpwstr>
  </property>
  <property fmtid="{D5CDD505-2E9C-101B-9397-08002B2CF9AE}" pid="68" name="x1ye=69">
    <vt:lpwstr>ojQw+z76Xx2/BV3xk5U0QXDbtptnrtsDLC5jgyGrWBISgofyjqKC/bgCnhduhcutD4dv5YOQu66NDb+XQ7r8DZBxsfxquz5w/ZAB8RrXguIAEMGAhyw9sxe/0VYuqCDZ1cC2+bkPiAQUKKnhQ7I/qrw8a+Tizb/epaN95m1QkZyOMxQ4Qw8nQWTrvIsKaGvwfr3VzD+dDyKF6YiSh25NxITpLgwvaMUsMDzjB3u0mQ/h7QbLqOUk1+xP3YbHulv</vt:lpwstr>
  </property>
  <property fmtid="{D5CDD505-2E9C-101B-9397-08002B2CF9AE}" pid="69" name="x1ye=7">
    <vt:lpwstr>37GeesjPNUUfeJvyEJB7oB9WNMsp5hQyC9LFSWHKMkx574Ocz9TZB+9Q7VU8f/uZlk40Hg8rmOauxwX8sgFr3JQDXXNFShVkbu0wjnngIRUix78pKTOZ37KmKU6ObA1YOCZH26wfJRwA8b7R0CNJ6ETdWnN/s/J41RC30/5prWfH8PTLR3juONuIGbaY9YelfwTDB5BYjQsSLESeDB8+e7FwiCP7aE5Wu2DP5sKq53YBxO4/NPB1LqXdTUH068+</vt:lpwstr>
  </property>
  <property fmtid="{D5CDD505-2E9C-101B-9397-08002B2CF9AE}" pid="70" name="x1ye=70">
    <vt:lpwstr>Av+7XPU9Qte69N4ckyKKktjMVv+iQC45X6rSFi4VN03C5WCzXLlsEL2gPuBhMTxZv8SVvEXin3R5j/0JWBGYh5VdcQykVmUCUvgG2O7pDaaWYXg+WeP5QjEGwM5cg9Ej8xrs9vd3aW94zipgwMYmf+a53BRx3VOUZGFtx+/ZcnMN1ikvgnWtVw+6aO0krVoPYmdHNmYINdhPajiY6z1XeSu77THiic4Wn/AbQ0vwx6esr54ugf5rSbShUS5HUgm</vt:lpwstr>
  </property>
  <property fmtid="{D5CDD505-2E9C-101B-9397-08002B2CF9AE}" pid="71" name="x1ye=71">
    <vt:lpwstr>qGm6bM/93uaAJ82UlkKvY3e3ylcqdFJz4y8gui+7NK7R3oMP7nHwpsDzIaqTMTyhkBNcTioy+x9JgOHdMsqfdP1sk5TOi9Zpczl1MQrcyqRiF2Ng/uM9ZQp0sKyMHTObnIlIGZg1wR7RL/069ciVBVzC6m5cEu+kjJXaUBLZ7AB5LhSdX7vpBuJzGFuYi1dPuqAxWT0T7UC1egN7y0ST2L+0AgRr0bPmy4edkj1ABWNVqTyzXOqvqOczk4GGULg</vt:lpwstr>
  </property>
  <property fmtid="{D5CDD505-2E9C-101B-9397-08002B2CF9AE}" pid="72" name="x1ye=72">
    <vt:lpwstr>fEHgenO4Zl68qOTanZW6OeQ64B2BW3U1pd/ggBnSDx+90Df9rXh+qGtKwV1lRta1kl5OG/BiMcXaqN2csnZYy+3trL9a8LbA0x6UrQ9IIljaNLeDNuaadIixc8ItMrXu1/vamwO++09g5/pC/bygBSqn5RPia04JW6PIDFmqymorX2fE4M9NHoiHgn5gGfZaeXKVHVG5XsgZS4f9z16Xu1o7STSVk3KlldO8Kb6ZnFZ9mygoXXVelsYJOLK7Wla</vt:lpwstr>
  </property>
  <property fmtid="{D5CDD505-2E9C-101B-9397-08002B2CF9AE}" pid="73" name="x1ye=73">
    <vt:lpwstr>pSqPTP8g5Xgy/5Yxdwr3LsLEr79jykCWcZvWUPvbWzRZDnkdLYx5L9hRPgBCBfgw6feLI3cXvfM4Qn5wApWYz+jZT5JcwHgI31pDW/dLxHCENY/Cf0qDV1DWijFHUIvX1n4U5J28Wp093+86xOYoOPtFGG7ddZ4HK6NBrmHu05k93PZNZIw8pi0iJJYKiJ8LAIjmAhd/z5PkRV5m8Yhp7G5goUc2GguNFYPO2MLr9tT7xcZLFLBi7RSmic7ODzc</vt:lpwstr>
  </property>
  <property fmtid="{D5CDD505-2E9C-101B-9397-08002B2CF9AE}" pid="74" name="x1ye=74">
    <vt:lpwstr>KzpFOf7MOQIwCvD3WgqZoR7fnYzieEx0cXoksZ8JbAY6CEg8l1nPSnCjU2hIuDkshPgjmYI4K/qOl+Chgh1a8MtwdgQ8hJ7YaZI8qau6w5MvrYEWgoYjlHkC94A4dtnzxJ9eDTgzNXZetajkJXw5wWcUSkChMTRUUPZDnoWtci5cYckxlibS07basZMA0dawWkSb78kZK9nEGE57kdOypeFmaV4izNmMRPhu2mlnE8YLhsGEBR2Lfj2L2pj6bzI</vt:lpwstr>
  </property>
  <property fmtid="{D5CDD505-2E9C-101B-9397-08002B2CF9AE}" pid="75" name="x1ye=75">
    <vt:lpwstr>+yEPWGMPQPJXRPHQmKziRrGig7oodvR/L1ax9MnupAQlxBpw1uT/ezWDzFekGpCioWLGE3Hti5GDdkqKVO/fOgEAqX4rTGta68H9hvA8eM6AvPyw/Yd2t5D8WdPbH44dASxShnU6pxe+p4bm/ybJhBIViJOlpzm/fRfKc7iK0QPmZ5Dnxj8C7BrVwa1Frxq/Y3grimBFA0zEwrgj+7PZqfp1BNeBSCryNPtn/Sn5BCUZpBZ0ZV5p3/LHsKnQred</vt:lpwstr>
  </property>
  <property fmtid="{D5CDD505-2E9C-101B-9397-08002B2CF9AE}" pid="76" name="x1ye=76">
    <vt:lpwstr>L5mfwAxNOPQsfi04d/Hnjd3yPNOLqcwdM657E1FvywD6WONbHqLWzJKD5Ev83HAG+IHb1P/e+fFYQgtiIq903bC2WLpJKBcpzzvx2MrixjV3LMNv9qQ/isxHtqynYlIoHQZWyYfQGRC/bmvttL1GBrDkZdN6b2SJz43CBpNTQwdajQSnPHDJ4XthxNoriSL967TlZBEq1v3+/CnwmJu8/TrtI19k1UFuWcYTtvWbRDPOAA0/NDf2reeuHwb/Vh3</vt:lpwstr>
  </property>
  <property fmtid="{D5CDD505-2E9C-101B-9397-08002B2CF9AE}" pid="77" name="x1ye=77">
    <vt:lpwstr>fSKdUsludo3W5tfRwXyNpvWqXkeBhzazhHOQRVCLD/aK0IRbOfp60IZVo/+DhW+5laCPy68/PvX8Jdw8nvIicbyKuffvIVihlTY/zq5D04imKL5YtftpSGbnp+swF8bG2AAakfMfoBsNZeTTPZni8Z9DnZHUg/MpjWpuflaonaR1SQaMDWRpoxpSTEComm/pUwuHP4WmK5QMTg+3VLz+qXQaM2FT6qS7ZA29C9eEbKYXgq4l+Tv2djCdM5SfkDt</vt:lpwstr>
  </property>
  <property fmtid="{D5CDD505-2E9C-101B-9397-08002B2CF9AE}" pid="78" name="x1ye=78">
    <vt:lpwstr>MW3GHsBJFIcFc1eW90Q6S5aTP1dg1Umegd2QT6EcCnsz9zcX37okquxbVQIenCbrIce3yNIMOmuFdoCsyAG6BVKkvU9ntGbbSjT1LavMn7xYNLXyiXLKniVgRRkkVMCzk1b0LEcI1KlhFvcJpO4leubJi38IbZku7KqQUTKICQQE+8OZZRses2wYdpGhK79efCh4JK1rZQUPXNGjF2ZlT0ha7HG5pdwUSvmsfxrDK9bs6G5swlcjTvgmmcPFpG0</vt:lpwstr>
  </property>
  <property fmtid="{D5CDD505-2E9C-101B-9397-08002B2CF9AE}" pid="79" name="x1ye=79">
    <vt:lpwstr>2RCT/vK7Pn48LajCoS8ZCi6wCERK0MJ/MQGITJa3/gCIkmZ1K3GN+NM7XEzgzZEelf9iELIY3+zKa3Vm6QeR082F8Ier08oWinvbVIlo1KE3CBxSP/hoYvqhOeX2TMeSdocIp8j9KiaAcMD83x0bvDpIX3SzhgB2W5xNA5g69k1MlouaAcxisRsIsAuhWW0tR3HlEOqVNL4t8wJ/+kgoHhrhbMqqIcHaMYaQYSt0YjBYlMOs415dG3mUs2zj6z1</vt:lpwstr>
  </property>
  <property fmtid="{D5CDD505-2E9C-101B-9397-08002B2CF9AE}" pid="80" name="x1ye=8">
    <vt:lpwstr>f5HPMvunkkC3aVk/JaUmc8p7zMgtjwLazUXgwpegKtY0mPo5zmtCDyFAi57CX42iTxxUXWnHZjuWdST+TQQrZIrKjzUgxJDO2SX/eMRPGsucUxZSGXWXfqIROix3H0jNcJWstyXqh01ZKWPD38xoU/upUHHCtQRfM253oPaLWqzrTOqyGxMy4e+SAH9AiS+HNUgleFWb6HHc9xEicY0s1UxGhoN27zzcEl+bm98mjNpuOwO2U6z33jidzO72t4I</vt:lpwstr>
  </property>
  <property fmtid="{D5CDD505-2E9C-101B-9397-08002B2CF9AE}" pid="81" name="x1ye=80">
    <vt:lpwstr>aQTXiztqToppsxcvIqQKl2ve4C7XV52zAQQeMWvbb7jrJliNG6IxVcvt46Zr5hhGo/QrqxZtstzJUPp7qYHMWS/dzxAV42MgCa8rI4WAvknbpG/m3rEd4TG0c6Km/k+EzAhMbtnzEvgxRMfgHi8F+qlxIvEMNgce7nxvw51R8P5EoYj42qe5MdUDkqPqLXqJ0UYJ9cX7LNWoBnso6hhD/BgE4usu1rjUye8nGbCJLHKboPKyXujIJem3bzQnb4b</vt:lpwstr>
  </property>
  <property fmtid="{D5CDD505-2E9C-101B-9397-08002B2CF9AE}" pid="82" name="x1ye=81">
    <vt:lpwstr>uwCbVocEQtA1+Sx7ugySj8mIpgffU6RK4bd+uEQTdN4xHe8/MmGD+ElUsfu+DkDhbliC2y6yhyE0DGpbIFH1oNo59SwHoeWHiqGTMgGIvQ5cPGyahJAPOlnfvWCYp1CM92Gu6H74WYFXMZt1c/zn7+YD882F7vAxBkl0X0saQgfTLeQjpNaREr9jcl+Wdnka/qhrP2lbH4BDgPtJRbeO7c4S2j0XL1af7wO1PYkmNvp3+DjoJYT9OisBXi3V5XO</vt:lpwstr>
  </property>
  <property fmtid="{D5CDD505-2E9C-101B-9397-08002B2CF9AE}" pid="83" name="x1ye=82">
    <vt:lpwstr>XpBK7eIM08rCFsGydnrRsPMqVnoKK7ODvYbS9ARSzxde3xlJTZpHx25cyOi3OyrEuYQWqru9StA6XBURpCLYE9t4ppyASQQPSP8ou+8QBk0E6+MUjFj6fumcZNl7aDLNDC2zI0NNztR8HMbjtl0Ck+fkpkKRC3dRqpF2WWduWkO9/i/ERQFM14Bw5437X2d6K2StUWga0FA9XJLpobryCpJJXS0HwBe/okTfFZ4kl5hoXiAJMEL+yjvy4LZUt9c</vt:lpwstr>
  </property>
  <property fmtid="{D5CDD505-2E9C-101B-9397-08002B2CF9AE}" pid="84" name="x1ye=83">
    <vt:lpwstr>W2RikOFPPpaeFwGdFL2I2vPrAx5wMxtMh7IONl8k63d8FCMzYO4M361EN+/QCG+I3Fvw/OWmtQLd+07yaTB8/1b8/+Vn9FWSP4VmUTXD768fDk6h0cgpSpQQ74Zfks0T3FbNIkvcOkJO/vt1O2qB7GUksKqziUSSIibMeadR0eWOFj4OVmi0u3YAbL9CfRzbmhe/SJxdd2Q/tCbLuV5nvCQM5PWM1uoIxH8VvVTvVZfzKMjDzCR9L2tXrbbbuxu</vt:lpwstr>
  </property>
  <property fmtid="{D5CDD505-2E9C-101B-9397-08002B2CF9AE}" pid="85" name="x1ye=84">
    <vt:lpwstr>iNk2U4w4qdvfYW2II6LPFBDR2VR/f92o7i/PhKz391nGHQIrevn0dgkZDMHlr2w157muZ0T11ua/IAmcOuUfaLFDLZLdscTVKnLu+Oa1PW6A7DAULvZdlGGD4CDvQVN0Z5FXuUl9taaZlWpBK94kuoZLBd4GGm4gfmFf4yddXt6Xtj3hlMhumyXBJTlKbeNqopTLWdmpzNWMSn3gispOD/xAK52hgkUymcYhab8e/0Su+VPzVxjqa6bRcTUZcLW</vt:lpwstr>
  </property>
  <property fmtid="{D5CDD505-2E9C-101B-9397-08002B2CF9AE}" pid="86" name="x1ye=85">
    <vt:lpwstr>wtnYvU31eYFDRmjtZOg9gCgbwaiFqPffzUdF6CIdb9cy/6wNTLYQ5v7s29u6FwCtuE/XDxWlRuX97SYWpSHVPMLl16pXlpVEfDQ9mPOhONhOwsE9Ln5LlUHP8yuYWEEMwb03mDOX8/YbmV6r5w/Rd+eCr5tQ0IprqNNLE+GZEcNpakx0YldnR81gTSvxcQdWAgJdrj2nu05V+SA2MVh0NmYcGZzCvp+GIW15MKlji5n7YAn+uuA3WGUS0bJL5ms</vt:lpwstr>
  </property>
  <property fmtid="{D5CDD505-2E9C-101B-9397-08002B2CF9AE}" pid="87" name="x1ye=86">
    <vt:lpwstr>e9EtDWuNcvlV98N7XEsQw5b1hW1hzqZuyO93FzO+MydOpwsz7CPO92i50yM4lGdsXXtw5eu5k0niEu+O3WhLef+jSxDQAdI7fnHzteJ9X+DPUFzgyhUcDFWOVZQYeO/SWTTQGA5kFIZ1Irg5iE8HHHLEuuwli+8ZwqR/RXMYNy89NI+2/dG3mS+d2cbFP/6uLAsxFzspnQZnWa5maXs/HWMsYasZ6si74bmcWH8nWIqBiVL+qHF4/R3a0oxeehF</vt:lpwstr>
  </property>
  <property fmtid="{D5CDD505-2E9C-101B-9397-08002B2CF9AE}" pid="88" name="x1ye=87">
    <vt:lpwstr>jC0ST1Qfy+BNmmw1AN8Q9SP4mh1DHcpkN0fA129TotoBDVkyYZgXaNLqimeM6ypnLanUxEH+/udnENLdkCW3Sd3dJfrd4j44EK4jzHcovHeIkrzU5nhxaPqHikf94HQZNgNH2RAz+AWL9VtCoAvojFDC6TqON48ccQdTkTbmYfjibbVWuvcE7dwweIT0UVO01VAjXynsFlQZZQazPWBoLGloGTVsL5Bw2BwUBu5mM+6ZakBIjD1iJPHJ81ypikW</vt:lpwstr>
  </property>
  <property fmtid="{D5CDD505-2E9C-101B-9397-08002B2CF9AE}" pid="89" name="x1ye=88">
    <vt:lpwstr>26Rs8nixsMcoOwmAd7Su6Bm57XEuE3/5ugowGfgdegmOOGR1p6Tij8xrVwCbtwxKfz/6WC//S7GMB63U4oWCaG+pcTx/i2Ns8FnXFGWWuPeroqdbwaZgIrQ25DUX71g2v5BWGS4pK4uI2nO6UmPhyXIt8M1WA4YWmiPnrl1zX2XCFttdrt34UXv0AomoEaKZ1TV4WigxUTyfbzQiw6zRYvSaO+In+nKc/7XcdZnJpQYHIgVw3v0Swm/u5o9JAPf</vt:lpwstr>
  </property>
  <property fmtid="{D5CDD505-2E9C-101B-9397-08002B2CF9AE}" pid="90" name="x1ye=89">
    <vt:lpwstr>KU09F/RKuU/N8mb8sxXqthHOwO/BCahv98BA7Xm8uJ7kOShPmtngm6TLxFJgSMGHuR1tfT26VDy2RJJewk6Rgg074Rr8jZCDyvpWoSWgLQu52Erh78aL/ZntoiEZ/zF7OmlMqF24Lkru8RF0ek8t0JNOfXOzNGVYNNkCGzPFjEuFLKC/ykEEvQUs2AZ2YDnty1T6K+1qDHfHzRRn4sw9x8QTmeMGgrR/iYfg8yvarpBzZIdyQCXmBHZ57vwwqlo</vt:lpwstr>
  </property>
  <property fmtid="{D5CDD505-2E9C-101B-9397-08002B2CF9AE}" pid="91" name="x1ye=9">
    <vt:lpwstr>WKfLrZrgQ5WdG45q6MXJD/t7xoNlBkZph/Pnzgbx/JWq21Ad3usJE6Dmlb4PS90HzyOxDFi6H0WUd+uZeNYzPy9bzTMUcHE6LY54HdhZvt1SZ2Rw97TC32akb+Oo0yr+kOY+9Rns9rsaxuWKbAx++2GEYlTrxauecqIX1UOkFrCUMxjaD+jtwy2mwhSONv3Olr7FT1dQJfL7b12jTrFuJ4cgBSQL03PXDGZTtS5+oU15B7d9CcBb5ZtXVxnGi06</vt:lpwstr>
  </property>
  <property fmtid="{D5CDD505-2E9C-101B-9397-08002B2CF9AE}" pid="92" name="x1ye=90">
    <vt:lpwstr>poiX9hOkC7oe7McYvrlyOd4amDS6dpsrQGav33HxZxW5/MWAAA</vt:lpwstr>
  </property>
</Properties>
</file>